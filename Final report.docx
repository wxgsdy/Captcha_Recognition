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03E0844D" w:rsidR="00CB60F5" w:rsidRPr="00CB60F5" w:rsidRDefault="002859E7"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Image Captcha Recognition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E97FA78" w14:textId="0C7B46DE" w:rsidR="009C5289" w:rsidRDefault="009C5289" w:rsidP="009C5289">
      <w:pPr>
        <w:widowControl w:val="0"/>
        <w:tabs>
          <w:tab w:val="center" w:pos="1530"/>
          <w:tab w:val="center" w:pos="3600"/>
          <w:tab w:val="center" w:pos="5670"/>
        </w:tabs>
        <w:autoSpaceDE w:val="0"/>
        <w:autoSpaceDN w:val="0"/>
        <w:adjustRightInd w:val="0"/>
        <w:spacing w:line="226" w:lineRule="auto"/>
        <w:jc w:val="both"/>
        <w:rPr>
          <w:b/>
          <w:bCs/>
          <w:spacing w:val="5"/>
          <w:kern w:val="1"/>
        </w:rPr>
      </w:pPr>
      <w:r>
        <w:rPr>
          <w:b/>
          <w:bCs/>
          <w:spacing w:val="5"/>
          <w:kern w:val="1"/>
        </w:rPr>
        <w:tab/>
        <w:t xml:space="preserve">    </w:t>
      </w:r>
      <w:r w:rsidR="00F55568">
        <w:rPr>
          <w:b/>
          <w:bCs/>
          <w:spacing w:val="5"/>
          <w:kern w:val="1"/>
        </w:rPr>
        <w:t xml:space="preserve">    </w:t>
      </w:r>
      <w:r>
        <w:rPr>
          <w:b/>
          <w:bCs/>
          <w:spacing w:val="5"/>
          <w:kern w:val="1"/>
        </w:rPr>
        <w:t xml:space="preserve">Xiaoguang Wang     </w:t>
      </w:r>
      <w:r w:rsidR="008D6436">
        <w:rPr>
          <w:b/>
          <w:bCs/>
          <w:spacing w:val="5"/>
          <w:kern w:val="1"/>
        </w:rPr>
        <w:tab/>
        <w:t xml:space="preserve">  Qian</w:t>
      </w:r>
      <w:r>
        <w:rPr>
          <w:b/>
          <w:bCs/>
          <w:spacing w:val="5"/>
          <w:kern w:val="1"/>
        </w:rPr>
        <w:t xml:space="preserve"> Wang</w:t>
      </w:r>
      <w:r>
        <w:rPr>
          <w:b/>
          <w:bCs/>
          <w:spacing w:val="5"/>
          <w:kern w:val="1"/>
        </w:rPr>
        <w:tab/>
        <w:t xml:space="preserve">   </w:t>
      </w:r>
      <w:r w:rsidR="00F55568">
        <w:rPr>
          <w:b/>
          <w:bCs/>
          <w:spacing w:val="5"/>
          <w:kern w:val="1"/>
        </w:rPr>
        <w:t xml:space="preserve">    </w:t>
      </w:r>
      <w:r>
        <w:rPr>
          <w:b/>
          <w:bCs/>
          <w:spacing w:val="5"/>
          <w:kern w:val="1"/>
        </w:rPr>
        <w:t>Hao Zhang</w:t>
      </w:r>
    </w:p>
    <w:p w14:paraId="2770D3A4" w14:textId="2892A2AF"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t xml:space="preserve"> </w:t>
      </w:r>
      <w:r w:rsidR="00F55568">
        <w:rPr>
          <w:spacing w:val="5"/>
          <w:kern w:val="1"/>
        </w:rPr>
        <w:t xml:space="preserve">    </w:t>
      </w:r>
      <w:r>
        <w:rPr>
          <w:spacing w:val="5"/>
          <w:kern w:val="1"/>
        </w:rPr>
        <w:t>A53246911</w:t>
      </w:r>
      <w:r>
        <w:rPr>
          <w:spacing w:val="5"/>
          <w:kern w:val="1"/>
        </w:rPr>
        <w:tab/>
        <w:t xml:space="preserve">   </w:t>
      </w:r>
      <w:r w:rsidR="00F55568">
        <w:rPr>
          <w:spacing w:val="5"/>
          <w:kern w:val="1"/>
        </w:rPr>
        <w:t xml:space="preserve">    </w:t>
      </w:r>
      <w:r w:rsidRPr="0090013F">
        <w:rPr>
          <w:spacing w:val="5"/>
          <w:kern w:val="1"/>
        </w:rPr>
        <w:t>A53235276</w:t>
      </w:r>
      <w:r>
        <w:rPr>
          <w:spacing w:val="5"/>
          <w:kern w:val="1"/>
        </w:rPr>
        <w:tab/>
        <w:t xml:space="preserve">   </w:t>
      </w:r>
      <w:r w:rsidR="00F55568">
        <w:rPr>
          <w:spacing w:val="5"/>
          <w:kern w:val="1"/>
        </w:rPr>
        <w:t xml:space="preserve">    </w:t>
      </w:r>
      <w:r w:rsidRPr="0090013F">
        <w:rPr>
          <w:spacing w:val="5"/>
          <w:kern w:val="1"/>
        </w:rPr>
        <w:t>A53234732</w:t>
      </w:r>
    </w:p>
    <w:p w14:paraId="2E7412C5" w14:textId="30BD380E"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F55568">
        <w:rPr>
          <w:spacing w:val="5"/>
          <w:kern w:val="1"/>
        </w:rPr>
        <w:t xml:space="preserve">     </w:t>
      </w:r>
      <w:r>
        <w:rPr>
          <w:spacing w:val="5"/>
          <w:kern w:val="1"/>
        </w:rPr>
        <w:t>xiw503@ ucsd.edu</w:t>
      </w:r>
      <w:r>
        <w:rPr>
          <w:spacing w:val="5"/>
          <w:kern w:val="1"/>
        </w:rPr>
        <w:tab/>
        <w:t xml:space="preserve">   </w:t>
      </w:r>
      <w:r w:rsidR="00F55568">
        <w:rPr>
          <w:spacing w:val="5"/>
          <w:kern w:val="1"/>
        </w:rPr>
        <w:t xml:space="preserve">   </w:t>
      </w:r>
      <w:r>
        <w:rPr>
          <w:spacing w:val="5"/>
          <w:kern w:val="1"/>
        </w:rPr>
        <w:t>qiw018@ ucsd.edu</w:t>
      </w:r>
      <w:r>
        <w:rPr>
          <w:spacing w:val="5"/>
          <w:kern w:val="1"/>
        </w:rPr>
        <w:tab/>
        <w:t xml:space="preserve">    haz351@ ucsd.edu</w:t>
      </w:r>
    </w:p>
    <w:p w14:paraId="28646C07" w14:textId="0B63A5D4"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188CF668" w14:textId="29401D33" w:rsidR="00F55568" w:rsidRDefault="00F55568">
      <w:pPr>
        <w:widowControl w:val="0"/>
        <w:autoSpaceDE w:val="0"/>
        <w:autoSpaceDN w:val="0"/>
        <w:adjustRightInd w:val="0"/>
        <w:spacing w:before="120" w:after="100" w:line="226" w:lineRule="auto"/>
        <w:ind w:left="720" w:right="720"/>
        <w:jc w:val="both"/>
        <w:rPr>
          <w:spacing w:val="5"/>
          <w:kern w:val="1"/>
        </w:rPr>
      </w:pPr>
      <w:r>
        <w:rPr>
          <w:spacing w:val="5"/>
          <w:kern w:val="1"/>
        </w:rPr>
        <w:t>Image captcha has long been used as a common protective tool for some website</w:t>
      </w:r>
      <w:r w:rsidR="00A12B59">
        <w:rPr>
          <w:spacing w:val="5"/>
          <w:kern w:val="1"/>
        </w:rPr>
        <w:t>s</w:t>
      </w:r>
      <w:r>
        <w:rPr>
          <w:spacing w:val="5"/>
          <w:kern w:val="1"/>
        </w:rPr>
        <w:t xml:space="preserve"> to tell computer and human apart. Here, we </w:t>
      </w:r>
      <w:r w:rsidR="00A12B59">
        <w:rPr>
          <w:spacing w:val="5"/>
          <w:kern w:val="1"/>
        </w:rPr>
        <w:t xml:space="preserve">employed the pre-trained AlexNet and combined with joint training method to build a model that can automatically recognize the numbers and characters on the captcha image and received a recognition accuracy of 96% on the most complex occasion with numbers, upper and lower characters. Also, we tried to borrow some technology from traditional computer vision like Gaussian blur to denoise the captcha images and improved the performance of our recognition </w:t>
      </w:r>
      <w:r w:rsidR="00D31B4E">
        <w:rPr>
          <w:spacing w:val="5"/>
          <w:kern w:val="1"/>
        </w:rPr>
        <w:t>pipeline</w:t>
      </w:r>
      <w:r w:rsidR="00A12B59">
        <w:rPr>
          <w:spacing w:val="5"/>
          <w:kern w:val="1"/>
        </w:rPr>
        <w:t xml:space="preserve">.  </w:t>
      </w:r>
    </w:p>
    <w:p w14:paraId="66D4FE15" w14:textId="77777777" w:rsidR="00F55568" w:rsidRDefault="00F55568">
      <w:pPr>
        <w:widowControl w:val="0"/>
        <w:autoSpaceDE w:val="0"/>
        <w:autoSpaceDN w:val="0"/>
        <w:adjustRightInd w:val="0"/>
        <w:spacing w:before="120" w:after="100" w:line="226" w:lineRule="auto"/>
        <w:ind w:left="720" w:right="720"/>
        <w:jc w:val="both"/>
        <w:rPr>
          <w:spacing w:val="5"/>
          <w:kern w:val="1"/>
        </w:rPr>
      </w:pPr>
    </w:p>
    <w:p w14:paraId="74B1283A" w14:textId="7A0AA97A" w:rsidR="002D0824" w:rsidRDefault="002D0824" w:rsidP="00A66E05">
      <w:pPr>
        <w:widowControl w:val="0"/>
        <w:autoSpaceDE w:val="0"/>
        <w:autoSpaceDN w:val="0"/>
        <w:adjustRightInd w:val="0"/>
        <w:spacing w:line="360" w:lineRule="auto"/>
        <w:rPr>
          <w:b/>
          <w:bCs/>
          <w:spacing w:val="24"/>
          <w:kern w:val="1"/>
          <w:sz w:val="24"/>
          <w:szCs w:val="24"/>
        </w:rPr>
      </w:pPr>
      <w:r>
        <w:rPr>
          <w:b/>
          <w:bCs/>
          <w:spacing w:val="24"/>
          <w:kern w:val="1"/>
          <w:sz w:val="24"/>
          <w:szCs w:val="24"/>
        </w:rPr>
        <w:t>1</w:t>
      </w:r>
      <w:r>
        <w:rPr>
          <w:b/>
          <w:bCs/>
          <w:spacing w:val="24"/>
          <w:kern w:val="1"/>
          <w:sz w:val="24"/>
          <w:szCs w:val="24"/>
        </w:rPr>
        <w:tab/>
      </w:r>
      <w:r w:rsidR="0071058B">
        <w:rPr>
          <w:rFonts w:hint="eastAsia"/>
          <w:b/>
          <w:bCs/>
          <w:spacing w:val="24"/>
          <w:kern w:val="1"/>
          <w:sz w:val="24"/>
          <w:szCs w:val="24"/>
          <w:lang w:eastAsia="zh-CN"/>
        </w:rPr>
        <w:t>Introduction</w:t>
      </w:r>
    </w:p>
    <w:p w14:paraId="56C5FCF5" w14:textId="38F9ECB1" w:rsidR="00A66E05" w:rsidRDefault="00A66E05" w:rsidP="00A66E05">
      <w:pPr>
        <w:jc w:val="both"/>
        <w:rPr>
          <w:spacing w:val="5"/>
          <w:kern w:val="1"/>
        </w:rPr>
      </w:pPr>
      <w:r>
        <w:rPr>
          <w:noProof/>
          <w:spacing w:val="5"/>
          <w:kern w:val="1"/>
        </w:rPr>
        <mc:AlternateContent>
          <mc:Choice Requires="wpg">
            <w:drawing>
              <wp:anchor distT="0" distB="0" distL="114300" distR="114300" simplePos="0" relativeHeight="251600384" behindDoc="0" locked="0" layoutInCell="1" allowOverlap="1" wp14:anchorId="5CE4A37D" wp14:editId="758C2584">
                <wp:simplePos x="0" y="0"/>
                <wp:positionH relativeFrom="column">
                  <wp:posOffset>454025</wp:posOffset>
                </wp:positionH>
                <wp:positionV relativeFrom="paragraph">
                  <wp:posOffset>1035685</wp:posOffset>
                </wp:positionV>
                <wp:extent cx="4400550" cy="120459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400550" cy="1204595"/>
                          <a:chOff x="0" y="0"/>
                          <a:chExt cx="4838700" cy="1325033"/>
                        </a:xfrm>
                      </wpg:grpSpPr>
                      <pic:pic xmlns:pic="http://schemas.openxmlformats.org/drawingml/2006/picture">
                        <pic:nvPicPr>
                          <pic:cNvPr id="4" name="Picture 4"/>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2700" y="16933"/>
                            <a:ext cx="1524000" cy="571500"/>
                          </a:xfrm>
                          <a:prstGeom prst="rect">
                            <a:avLst/>
                          </a:prstGeom>
                          <a:noFill/>
                          <a:ln>
                            <a:noFill/>
                          </a:ln>
                        </pic:spPr>
                      </pic:pic>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680634" y="0"/>
                            <a:ext cx="1524000" cy="571500"/>
                          </a:xfrm>
                          <a:prstGeom prst="rect">
                            <a:avLst/>
                          </a:prstGeom>
                          <a:noFill/>
                          <a:ln>
                            <a:noFill/>
                          </a:ln>
                        </pic:spPr>
                      </pic:pic>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293534" y="21167"/>
                            <a:ext cx="1524000" cy="571500"/>
                          </a:xfrm>
                          <a:prstGeom prst="rect">
                            <a:avLst/>
                          </a:prstGeom>
                          <a:noFill/>
                          <a:ln>
                            <a:noFill/>
                          </a:ln>
                        </pic:spPr>
                      </pic:pic>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40833"/>
                            <a:ext cx="1524000" cy="571500"/>
                          </a:xfrm>
                          <a:prstGeom prst="rect">
                            <a:avLst/>
                          </a:prstGeom>
                          <a:noFill/>
                          <a:ln>
                            <a:noFill/>
                          </a:ln>
                        </pic:spPr>
                      </pic:pic>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693334" y="753533"/>
                            <a:ext cx="1524000" cy="571500"/>
                          </a:xfrm>
                          <a:prstGeom prst="rect">
                            <a:avLst/>
                          </a:prstGeom>
                          <a:noFill/>
                          <a:ln>
                            <a:noFill/>
                          </a:ln>
                        </pic:spPr>
                      </pic:pic>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314700" y="740833"/>
                            <a:ext cx="1524000" cy="571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76BC480" id="Group 7" o:spid="_x0000_s1026" style="position:absolute;margin-left:35.75pt;margin-top:81.55pt;width:346.5pt;height:94.85pt;z-index:251600384;mso-width-relative:margin;mso-height-relative:margin" coordsize="48387,13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7;top:169;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">
                  <v:imagedata r:id="rId11" o:title=""/>
                </v:shape>
                <v:shape id="Picture 3" o:spid="_x0000_s1028" type="#_x0000_t75" style="position:absolute;left:16806;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">
                  <v:imagedata r:id="rId12" o:title=""/>
                </v:shape>
                <v:shape id="Picture 6" o:spid="_x0000_s1029" type="#_x0000_t75" style="position:absolute;left:32935;top:211;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">
                  <v:imagedata r:id="rId13" o:title=""/>
                </v:shape>
                <v:shape id="Picture 2" o:spid="_x0000_s1030" type="#_x0000_t75" style="position:absolute;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">
                  <v:imagedata r:id="rId14" o:title=""/>
                </v:shape>
                <v:shape id="Picture 5" o:spid="_x0000_s1031" type="#_x0000_t75" style="position:absolute;left:16933;top:7535;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">
                  <v:imagedata r:id="rId15" o:title=""/>
                </v:shape>
                <v:shape id="Picture 1" o:spid="_x0000_s1032" type="#_x0000_t75" style="position:absolute;left:33147;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">
                  <v:imagedata r:id="rId16" o:title=""/>
                </v:shape>
                <w10:wrap type="topAndBottom"/>
              </v:group>
            </w:pict>
          </mc:Fallback>
        </mc:AlternateContent>
      </w:r>
      <w:r w:rsidR="005669C2">
        <w:rPr>
          <w:spacing w:val="5"/>
          <w:kern w:val="1"/>
        </w:rPr>
        <w:t>Captcha here is an acro</w:t>
      </w:r>
      <w:r w:rsidR="00D31B4E">
        <w:rPr>
          <w:spacing w:val="5"/>
          <w:kern w:val="1"/>
        </w:rPr>
        <w:t>nym for “</w:t>
      </w:r>
      <w:r w:rsidR="00D31B4E" w:rsidRPr="00C91AC5">
        <w:rPr>
          <w:b/>
          <w:spacing w:val="5"/>
          <w:kern w:val="1"/>
          <w:u w:val="single"/>
        </w:rPr>
        <w:t>C</w:t>
      </w:r>
      <w:r w:rsidR="00D31B4E">
        <w:rPr>
          <w:spacing w:val="5"/>
          <w:kern w:val="1"/>
        </w:rPr>
        <w:t xml:space="preserve">ompletely </w:t>
      </w:r>
      <w:r w:rsidR="00D31B4E" w:rsidRPr="00C91AC5">
        <w:rPr>
          <w:b/>
          <w:spacing w:val="5"/>
          <w:kern w:val="1"/>
          <w:u w:val="single"/>
        </w:rPr>
        <w:t>A</w:t>
      </w:r>
      <w:r w:rsidR="00D31B4E">
        <w:rPr>
          <w:spacing w:val="5"/>
          <w:kern w:val="1"/>
        </w:rPr>
        <w:t xml:space="preserve">utomatic </w:t>
      </w:r>
      <w:r w:rsidR="00D31B4E" w:rsidRPr="00C91AC5">
        <w:rPr>
          <w:b/>
          <w:spacing w:val="5"/>
          <w:kern w:val="1"/>
          <w:u w:val="single"/>
        </w:rPr>
        <w:t>P</w:t>
      </w:r>
      <w:r w:rsidR="00D31B4E">
        <w:rPr>
          <w:spacing w:val="5"/>
          <w:kern w:val="1"/>
        </w:rPr>
        <w:t xml:space="preserve">ublic </w:t>
      </w:r>
      <w:r w:rsidR="00D31B4E" w:rsidRPr="00C91AC5">
        <w:rPr>
          <w:b/>
          <w:spacing w:val="5"/>
          <w:kern w:val="1"/>
          <w:u w:val="single"/>
        </w:rPr>
        <w:t>T</w:t>
      </w:r>
      <w:r w:rsidR="00D31B4E">
        <w:rPr>
          <w:spacing w:val="5"/>
          <w:kern w:val="1"/>
        </w:rPr>
        <w:t xml:space="preserve">uring test to tell </w:t>
      </w:r>
      <w:r w:rsidR="00D31B4E" w:rsidRPr="00C91AC5">
        <w:rPr>
          <w:b/>
          <w:spacing w:val="5"/>
          <w:kern w:val="1"/>
          <w:u w:val="single"/>
        </w:rPr>
        <w:t>C</w:t>
      </w:r>
      <w:r w:rsidR="00D31B4E">
        <w:rPr>
          <w:spacing w:val="5"/>
          <w:kern w:val="1"/>
        </w:rPr>
        <w:t xml:space="preserve">omputers and </w:t>
      </w:r>
      <w:r w:rsidR="00D31B4E" w:rsidRPr="00C91AC5">
        <w:rPr>
          <w:b/>
          <w:spacing w:val="5"/>
          <w:kern w:val="1"/>
          <w:u w:val="single"/>
        </w:rPr>
        <w:t>H</w:t>
      </w:r>
      <w:r w:rsidR="00D31B4E">
        <w:rPr>
          <w:spacing w:val="5"/>
          <w:kern w:val="1"/>
        </w:rPr>
        <w:t xml:space="preserve">umans </w:t>
      </w:r>
      <w:r w:rsidR="00D31B4E" w:rsidRPr="00C91AC5">
        <w:rPr>
          <w:b/>
          <w:spacing w:val="5"/>
          <w:kern w:val="1"/>
          <w:u w:val="single"/>
        </w:rPr>
        <w:t>A</w:t>
      </w:r>
      <w:r w:rsidR="00D31B4E">
        <w:rPr>
          <w:spacing w:val="5"/>
          <w:kern w:val="1"/>
        </w:rPr>
        <w:t xml:space="preserve">part”. It is useful since computers can hardly read the contents like numbers and characters from images like a human. However, thanks to the fast development in the research of computer vision and </w:t>
      </w:r>
      <w:r>
        <w:rPr>
          <w:spacing w:val="5"/>
          <w:kern w:val="1"/>
        </w:rPr>
        <w:t xml:space="preserve">especially </w:t>
      </w:r>
      <w:r w:rsidR="00D31B4E">
        <w:rPr>
          <w:spacing w:val="5"/>
          <w:kern w:val="1"/>
        </w:rPr>
        <w:t>artificial neural network, machines now can better understand the specific semantic information from images. For example,</w:t>
      </w:r>
      <w:bookmarkStart w:id="0" w:name="selected"/>
      <w:r w:rsidR="00D31B4E">
        <w:rPr>
          <w:spacing w:val="5"/>
          <w:kern w:val="1"/>
        </w:rPr>
        <w:t xml:space="preserve"> </w:t>
      </w:r>
      <w:proofErr w:type="gramStart"/>
      <w:r w:rsidR="00D31B4E" w:rsidRPr="00D31B4E">
        <w:rPr>
          <w:spacing w:val="5"/>
          <w:kern w:val="1"/>
        </w:rPr>
        <w:t>LeNet</w:t>
      </w:r>
      <w:r w:rsidRPr="00A66E05">
        <w:rPr>
          <w:spacing w:val="5"/>
          <w:kern w:val="1"/>
          <w:highlight w:val="yellow"/>
          <w:vertAlign w:val="superscript"/>
        </w:rPr>
        <w:t>[</w:t>
      </w:r>
      <w:proofErr w:type="gramEnd"/>
      <w:r w:rsidRPr="00A66E05">
        <w:rPr>
          <w:spacing w:val="5"/>
          <w:kern w:val="1"/>
          <w:highlight w:val="yellow"/>
          <w:vertAlign w:val="superscript"/>
        </w:rPr>
        <w:t>1]</w:t>
      </w:r>
      <w:r>
        <w:rPr>
          <w:spacing w:val="5"/>
          <w:kern w:val="1"/>
        </w:rPr>
        <w:t xml:space="preserve"> has proved great success in hand</w:t>
      </w:r>
      <w:r>
        <w:rPr>
          <w:rFonts w:hint="eastAsia"/>
          <w:spacing w:val="5"/>
          <w:kern w:val="1"/>
          <w:lang w:eastAsia="zh-CN"/>
        </w:rPr>
        <w:t>written</w:t>
      </w:r>
      <w:r>
        <w:rPr>
          <w:spacing w:val="5"/>
          <w:kern w:val="1"/>
        </w:rPr>
        <w:t xml:space="preserve"> </w:t>
      </w:r>
      <w:r>
        <w:rPr>
          <w:rFonts w:hint="eastAsia"/>
          <w:spacing w:val="5"/>
          <w:kern w:val="1"/>
          <w:lang w:eastAsia="zh-CN"/>
        </w:rPr>
        <w:t>digit</w:t>
      </w:r>
      <w:r>
        <w:rPr>
          <w:spacing w:val="5"/>
          <w:kern w:val="1"/>
        </w:rPr>
        <w:t xml:space="preserve"> recognition.</w:t>
      </w:r>
      <w:bookmarkEnd w:id="0"/>
      <w:r w:rsidR="00D31B4E">
        <w:rPr>
          <w:spacing w:val="5"/>
          <w:kern w:val="1"/>
        </w:rPr>
        <w:t xml:space="preserve">                   </w:t>
      </w:r>
    </w:p>
    <w:p w14:paraId="6EE8B1ED" w14:textId="518CD31D" w:rsidR="005669C2" w:rsidRDefault="00A66E05">
      <w:pPr>
        <w:widowControl w:val="0"/>
        <w:autoSpaceDE w:val="0"/>
        <w:autoSpaceDN w:val="0"/>
        <w:adjustRightInd w:val="0"/>
        <w:spacing w:before="120" w:line="226" w:lineRule="auto"/>
        <w:jc w:val="both"/>
        <w:rPr>
          <w:spacing w:val="5"/>
          <w:kern w:val="1"/>
        </w:rPr>
      </w:pPr>
      <w:r>
        <w:rPr>
          <w:spacing w:val="5"/>
          <w:kern w:val="1"/>
          <w:lang w:eastAsia="zh-CN"/>
        </w:rPr>
        <w:t xml:space="preserve">                  F</w:t>
      </w:r>
      <w:r w:rsidR="00D31B4E">
        <w:rPr>
          <w:spacing w:val="5"/>
          <w:kern w:val="1"/>
          <w:lang w:eastAsia="zh-CN"/>
        </w:rPr>
        <w:t>igure 1: Some examples for captcha images</w:t>
      </w:r>
    </w:p>
    <w:p w14:paraId="7A6F0D35" w14:textId="314C8173" w:rsidR="00A66E05" w:rsidRDefault="00A66E05">
      <w:pPr>
        <w:widowControl w:val="0"/>
        <w:autoSpaceDE w:val="0"/>
        <w:autoSpaceDN w:val="0"/>
        <w:adjustRightInd w:val="0"/>
        <w:spacing w:before="120" w:line="226" w:lineRule="auto"/>
        <w:jc w:val="both"/>
        <w:rPr>
          <w:spacing w:val="5"/>
          <w:kern w:val="1"/>
        </w:rPr>
      </w:pPr>
      <w:r>
        <w:rPr>
          <w:rFonts w:hint="eastAsia"/>
          <w:spacing w:val="5"/>
          <w:kern w:val="1"/>
          <w:lang w:eastAsia="zh-CN"/>
        </w:rPr>
        <w:t>Inspired</w:t>
      </w:r>
      <w:r>
        <w:rPr>
          <w:spacing w:val="5"/>
          <w:kern w:val="1"/>
        </w:rPr>
        <w:t xml:space="preserve"> from the above ideas and forerunners, we proposed a novel system which can automatically learn useful features from the captcha images and make predictions of the numbers and characters on each digit separately. Figure 2 provides the broad framework for our system.</w:t>
      </w:r>
    </w:p>
    <w:p w14:paraId="0BA6ED65" w14:textId="2F308F00" w:rsidR="00C91AC5" w:rsidRDefault="00C91AC5">
      <w:pPr>
        <w:widowControl w:val="0"/>
        <w:autoSpaceDE w:val="0"/>
        <w:autoSpaceDN w:val="0"/>
        <w:adjustRightInd w:val="0"/>
        <w:spacing w:before="120" w:line="226" w:lineRule="auto"/>
        <w:jc w:val="both"/>
        <w:rPr>
          <w:spacing w:val="5"/>
          <w:kern w:val="1"/>
        </w:rPr>
      </w:pPr>
      <w:r>
        <w:rPr>
          <w:spacing w:val="5"/>
          <w:kern w:val="1"/>
        </w:rPr>
        <w:t>In this project, we proposed the novel captcha recognition network above and implemented the system on TensorFlow. The main contributions of our work are outlined as follows:</w:t>
      </w:r>
    </w:p>
    <w:p w14:paraId="10D6B18D" w14:textId="06E9F09C" w:rsidR="00C91AC5" w:rsidRDefault="00C91AC5">
      <w:pPr>
        <w:widowControl w:val="0"/>
        <w:autoSpaceDE w:val="0"/>
        <w:autoSpaceDN w:val="0"/>
        <w:adjustRightInd w:val="0"/>
        <w:spacing w:before="120" w:line="226" w:lineRule="auto"/>
        <w:jc w:val="both"/>
        <w:rPr>
          <w:spacing w:val="5"/>
          <w:kern w:val="1"/>
        </w:rPr>
      </w:pPr>
      <w:r w:rsidRPr="00C91AC5">
        <w:rPr>
          <w:spacing w:val="5"/>
          <w:kern w:val="1"/>
        </w:rPr>
        <w:t>● Mo</w:t>
      </w:r>
      <w:r>
        <w:rPr>
          <w:spacing w:val="5"/>
          <w:kern w:val="1"/>
        </w:rPr>
        <w:t>dified the existing AlexNet with multiple output layers to make predictions for each digit of captcha code separately and used multi-task learning method to tune the model.</w:t>
      </w:r>
    </w:p>
    <w:p w14:paraId="3525346A" w14:textId="7CC08E00" w:rsidR="00A66E05" w:rsidRDefault="00C91A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Combined with some image smoothing methods from traditional computer vision to pre-process the input images to the network and improved performance.</w:t>
      </w:r>
    </w:p>
    <w:p w14:paraId="3A0AE6D4" w14:textId="4259FB04" w:rsidR="006E4E4F" w:rsidRDefault="006E4E4F" w:rsidP="006E4E4F">
      <w:pPr>
        <w:widowControl w:val="0"/>
        <w:autoSpaceDE w:val="0"/>
        <w:autoSpaceDN w:val="0"/>
        <w:adjustRightInd w:val="0"/>
        <w:spacing w:before="120" w:line="226" w:lineRule="auto"/>
        <w:jc w:val="both"/>
        <w:rPr>
          <w:spacing w:val="5"/>
          <w:kern w:val="1"/>
        </w:rPr>
      </w:pPr>
      <w:r w:rsidRPr="000C3857">
        <w:rPr>
          <w:noProof/>
          <w:sz w:val="22"/>
          <w:szCs w:val="22"/>
        </w:rPr>
        <w:lastRenderedPageBreak/>
        <w:drawing>
          <wp:anchor distT="0" distB="0" distL="114300" distR="114300" simplePos="0" relativeHeight="251607552" behindDoc="0" locked="0" layoutInCell="1" allowOverlap="1" wp14:anchorId="0F6BB1B1" wp14:editId="1C88229B">
            <wp:simplePos x="0" y="0"/>
            <wp:positionH relativeFrom="column">
              <wp:posOffset>-80010</wp:posOffset>
            </wp:positionH>
            <wp:positionV relativeFrom="paragraph">
              <wp:posOffset>74295</wp:posOffset>
            </wp:positionV>
            <wp:extent cx="5287010" cy="128397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01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5"/>
          <w:kern w:val="1"/>
        </w:rPr>
        <w:t xml:space="preserve">         Figure 2: Network structure for the recognition system (4-digits captcha)</w:t>
      </w:r>
    </w:p>
    <w:p w14:paraId="708259A1" w14:textId="77777777" w:rsidR="006E4E4F" w:rsidRDefault="006E4E4F">
      <w:pPr>
        <w:widowControl w:val="0"/>
        <w:autoSpaceDE w:val="0"/>
        <w:autoSpaceDN w:val="0"/>
        <w:adjustRightInd w:val="0"/>
        <w:spacing w:before="120" w:line="226" w:lineRule="auto"/>
        <w:jc w:val="both"/>
        <w:rPr>
          <w:spacing w:val="5"/>
          <w:kern w:val="1"/>
        </w:rPr>
      </w:pPr>
    </w:p>
    <w:p w14:paraId="3675C440" w14:textId="553840ED"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C91AC5">
        <w:rPr>
          <w:b/>
          <w:bCs/>
          <w:spacing w:val="24"/>
          <w:kern w:val="1"/>
          <w:sz w:val="24"/>
          <w:szCs w:val="24"/>
        </w:rPr>
        <w:t>Approach</w:t>
      </w:r>
    </w:p>
    <w:p w14:paraId="5EF698B9" w14:textId="0578F8D3" w:rsidR="002D0824" w:rsidRDefault="00C91AC5">
      <w:pPr>
        <w:widowControl w:val="0"/>
        <w:autoSpaceDE w:val="0"/>
        <w:autoSpaceDN w:val="0"/>
        <w:adjustRightInd w:val="0"/>
        <w:spacing w:before="120" w:line="226" w:lineRule="auto"/>
        <w:jc w:val="both"/>
        <w:rPr>
          <w:spacing w:val="5"/>
          <w:kern w:val="1"/>
        </w:rPr>
      </w:pPr>
      <w:r>
        <w:rPr>
          <w:spacing w:val="5"/>
          <w:kern w:val="1"/>
        </w:rPr>
        <w:t xml:space="preserve">In this section, we </w:t>
      </w:r>
      <w:r w:rsidR="00C04849">
        <w:rPr>
          <w:spacing w:val="5"/>
          <w:kern w:val="1"/>
        </w:rPr>
        <w:t xml:space="preserve">present some specific description pf the designed network and some implementation details. Specifically, although the method proposed in this project can be easily adapted to any length captcha recognition, we implemented a system for 4-digit here for the convenience to verify the </w:t>
      </w:r>
      <w:r w:rsidR="00C04849">
        <w:rPr>
          <w:rFonts w:hint="eastAsia"/>
          <w:spacing w:val="5"/>
          <w:kern w:val="1"/>
          <w:lang w:eastAsia="zh-CN"/>
        </w:rPr>
        <w:t>feasibility</w:t>
      </w:r>
      <w:r w:rsidR="00C04849">
        <w:rPr>
          <w:spacing w:val="5"/>
          <w:kern w:val="1"/>
          <w:lang w:eastAsia="zh-CN"/>
        </w:rPr>
        <w:t xml:space="preserve"> of our ideas.</w:t>
      </w:r>
      <w:r w:rsidR="00C04849">
        <w:rPr>
          <w:spacing w:val="5"/>
          <w:kern w:val="1"/>
        </w:rPr>
        <w:t xml:space="preserve"> </w:t>
      </w:r>
    </w:p>
    <w:p w14:paraId="534678EE" w14:textId="55859241" w:rsidR="00C04849" w:rsidRDefault="00C04849">
      <w:pPr>
        <w:widowControl w:val="0"/>
        <w:autoSpaceDE w:val="0"/>
        <w:autoSpaceDN w:val="0"/>
        <w:adjustRightInd w:val="0"/>
        <w:spacing w:before="120" w:line="226" w:lineRule="auto"/>
        <w:jc w:val="both"/>
        <w:rPr>
          <w:spacing w:val="5"/>
          <w:kern w:val="1"/>
        </w:rPr>
      </w:pPr>
    </w:p>
    <w:p w14:paraId="13F8FB52" w14:textId="659695BD" w:rsidR="00C04849" w:rsidRDefault="00C04849" w:rsidP="00C04849">
      <w:pPr>
        <w:widowControl w:val="0"/>
        <w:autoSpaceDE w:val="0"/>
        <w:autoSpaceDN w:val="0"/>
        <w:adjustRightInd w:val="0"/>
        <w:rPr>
          <w:rFonts w:hint="eastAsia"/>
          <w:b/>
          <w:bCs/>
          <w:spacing w:val="24"/>
          <w:kern w:val="1"/>
          <w:lang w:eastAsia="zh-CN"/>
        </w:rPr>
      </w:pPr>
      <w:r>
        <w:rPr>
          <w:b/>
          <w:bCs/>
          <w:spacing w:val="24"/>
          <w:kern w:val="1"/>
        </w:rPr>
        <w:t>2.1</w:t>
      </w:r>
      <w:r>
        <w:rPr>
          <w:b/>
          <w:bCs/>
          <w:spacing w:val="24"/>
          <w:kern w:val="1"/>
        </w:rPr>
        <w:tab/>
      </w:r>
      <w:r w:rsidR="006E4E4F">
        <w:rPr>
          <w:rFonts w:hint="eastAsia"/>
          <w:b/>
          <w:bCs/>
          <w:spacing w:val="24"/>
          <w:kern w:val="1"/>
          <w:lang w:eastAsia="zh-CN"/>
        </w:rPr>
        <w:t>M</w:t>
      </w:r>
      <w:r w:rsidR="006E4E4F">
        <w:rPr>
          <w:b/>
          <w:bCs/>
          <w:spacing w:val="24"/>
          <w:kern w:val="1"/>
        </w:rPr>
        <w:t>odel architecture overview</w:t>
      </w:r>
    </w:p>
    <w:p w14:paraId="2CC9C39C" w14:textId="7F5EA047" w:rsidR="00177A87" w:rsidRDefault="006E4E4F" w:rsidP="006E4E4F">
      <w:pPr>
        <w:widowControl w:val="0"/>
        <w:autoSpaceDE w:val="0"/>
        <w:autoSpaceDN w:val="0"/>
        <w:adjustRightInd w:val="0"/>
        <w:spacing w:before="120" w:line="226" w:lineRule="auto"/>
        <w:jc w:val="both"/>
        <w:rPr>
          <w:spacing w:val="5"/>
          <w:kern w:val="1"/>
        </w:rPr>
      </w:pPr>
      <w:r>
        <w:rPr>
          <w:spacing w:val="5"/>
          <w:kern w:val="1"/>
        </w:rPr>
        <w:t xml:space="preserve">Figure 2 contains the architecture of the model we built in this project. </w:t>
      </w:r>
      <w:r w:rsidR="00177A87">
        <w:rPr>
          <w:spacing w:val="5"/>
          <w:kern w:val="1"/>
        </w:rPr>
        <w:t>It is a transformation from traditional AlexNet.</w:t>
      </w:r>
    </w:p>
    <w:p w14:paraId="3DE7B927" w14:textId="20AA6B71" w:rsidR="006E4E4F" w:rsidRDefault="00177A87" w:rsidP="006E4E4F">
      <w:pPr>
        <w:widowControl w:val="0"/>
        <w:autoSpaceDE w:val="0"/>
        <w:autoSpaceDN w:val="0"/>
        <w:adjustRightInd w:val="0"/>
        <w:spacing w:before="120" w:line="226" w:lineRule="auto"/>
        <w:jc w:val="both"/>
        <w:rPr>
          <w:spacing w:val="5"/>
          <w:kern w:val="1"/>
        </w:rPr>
      </w:pPr>
      <w:r w:rsidRPr="00177A87">
        <w:rPr>
          <w:b/>
          <w:spacing w:val="5"/>
          <w:kern w:val="1"/>
        </w:rPr>
        <w:t>Feature learning</w:t>
      </w:r>
      <w:r>
        <w:rPr>
          <w:spacing w:val="5"/>
          <w:kern w:val="1"/>
        </w:rPr>
        <w:t xml:space="preserve">: </w:t>
      </w:r>
      <w:r w:rsidR="006E4E4F">
        <w:rPr>
          <w:spacing w:val="5"/>
          <w:kern w:val="1"/>
        </w:rPr>
        <w:t xml:space="preserve">We firstly </w:t>
      </w:r>
      <w:r w:rsidR="006E4E4F" w:rsidRPr="006E4E4F">
        <w:rPr>
          <w:spacing w:val="5"/>
          <w:kern w:val="1"/>
        </w:rPr>
        <w:t xml:space="preserve">used a pre-trained AlexNet for image feature learning since it has been well trained on a large image dataset and proved to represent images features well with lower dimension feature vectors. We leave the net parameters untouched during the training process. </w:t>
      </w:r>
      <w:r w:rsidR="006E4E4F" w:rsidRPr="006E4E4F">
        <w:rPr>
          <w:rFonts w:hint="eastAsia"/>
          <w:spacing w:val="5"/>
          <w:kern w:val="1"/>
        </w:rPr>
        <w:t>A</w:t>
      </w:r>
      <w:r w:rsidR="006E4E4F" w:rsidRPr="006E4E4F">
        <w:rPr>
          <w:spacing w:val="5"/>
          <w:kern w:val="1"/>
        </w:rPr>
        <w:t>l</w:t>
      </w:r>
      <w:r w:rsidR="006E4E4F" w:rsidRPr="006E4E4F">
        <w:rPr>
          <w:rFonts w:hint="eastAsia"/>
          <w:spacing w:val="5"/>
          <w:kern w:val="1"/>
        </w:rPr>
        <w:t>so</w:t>
      </w:r>
      <w:r w:rsidR="006E4E4F" w:rsidRPr="006E4E4F">
        <w:rPr>
          <w:spacing w:val="5"/>
          <w:kern w:val="1"/>
        </w:rPr>
        <w:t>, we explored some more modern networks like GoogLeNet, but unluckily, the GPU server seems out of resources to run this large network well. So, we chose AlexNet at last and believe this network can extract necessary features well from the simple captcha images.</w:t>
      </w:r>
    </w:p>
    <w:p w14:paraId="44E89562" w14:textId="77777777" w:rsidR="008D6436" w:rsidRDefault="008D6436" w:rsidP="006E4E4F">
      <w:pPr>
        <w:widowControl w:val="0"/>
        <w:autoSpaceDE w:val="0"/>
        <w:autoSpaceDN w:val="0"/>
        <w:adjustRightInd w:val="0"/>
        <w:spacing w:before="120" w:line="226" w:lineRule="auto"/>
        <w:jc w:val="both"/>
        <w:rPr>
          <w:spacing w:val="5"/>
          <w:kern w:val="1"/>
        </w:rPr>
      </w:pPr>
    </w:p>
    <w:p w14:paraId="0F24F41A" w14:textId="069ECAF3" w:rsidR="006D5BE7" w:rsidRDefault="008D6436" w:rsidP="006E4E4F">
      <w:pPr>
        <w:widowControl w:val="0"/>
        <w:autoSpaceDE w:val="0"/>
        <w:autoSpaceDN w:val="0"/>
        <w:adjustRightInd w:val="0"/>
        <w:spacing w:before="120" w:line="226" w:lineRule="auto"/>
        <w:jc w:val="both"/>
        <w:rPr>
          <w:spacing w:val="5"/>
          <w:kern w:val="1"/>
        </w:rPr>
      </w:pPr>
      <w:r>
        <w:rPr>
          <w:noProof/>
        </w:rPr>
        <w:drawing>
          <wp:inline distT="0" distB="0" distL="0" distR="0" wp14:anchorId="5E04F1E9" wp14:editId="2DA44C48">
            <wp:extent cx="5029200" cy="1580520"/>
            <wp:effectExtent l="0" t="0" r="0" b="635"/>
            <wp:docPr id="11" name="Picture 11" descr="http://images2015.cnblogs.com/blog/727161/201611/727161-20161124211529050-146913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27161/201611/727161-20161124211529050-14691323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1580520"/>
                    </a:xfrm>
                    <a:prstGeom prst="rect">
                      <a:avLst/>
                    </a:prstGeom>
                    <a:noFill/>
                    <a:ln>
                      <a:noFill/>
                    </a:ln>
                  </pic:spPr>
                </pic:pic>
              </a:graphicData>
            </a:graphic>
          </wp:inline>
        </w:drawing>
      </w:r>
    </w:p>
    <w:p w14:paraId="3384F608" w14:textId="5D3D4106" w:rsidR="006D5BE7" w:rsidRDefault="008D6436" w:rsidP="008D6436">
      <w:pPr>
        <w:widowControl w:val="0"/>
        <w:autoSpaceDE w:val="0"/>
        <w:autoSpaceDN w:val="0"/>
        <w:adjustRightInd w:val="0"/>
        <w:spacing w:before="120" w:line="226" w:lineRule="auto"/>
        <w:jc w:val="center"/>
        <w:rPr>
          <w:spacing w:val="5"/>
          <w:kern w:val="1"/>
        </w:rPr>
      </w:pPr>
      <w:r>
        <w:rPr>
          <w:spacing w:val="5"/>
          <w:kern w:val="1"/>
        </w:rPr>
        <w:t>Figure 3: Original AlexNet structure for comparison</w:t>
      </w:r>
    </w:p>
    <w:p w14:paraId="11F45A79" w14:textId="77777777" w:rsidR="00EA578E" w:rsidRDefault="00EA578E" w:rsidP="008D6436">
      <w:pPr>
        <w:widowControl w:val="0"/>
        <w:autoSpaceDE w:val="0"/>
        <w:autoSpaceDN w:val="0"/>
        <w:adjustRightInd w:val="0"/>
        <w:spacing w:before="120" w:line="226" w:lineRule="auto"/>
        <w:jc w:val="center"/>
        <w:rPr>
          <w:spacing w:val="5"/>
          <w:kern w:val="1"/>
        </w:rPr>
      </w:pPr>
    </w:p>
    <w:p w14:paraId="1BB7A2B7" w14:textId="0126788E" w:rsidR="006E4E4F" w:rsidRPr="006E4E4F" w:rsidRDefault="00177A87" w:rsidP="006E4E4F">
      <w:pPr>
        <w:widowControl w:val="0"/>
        <w:autoSpaceDE w:val="0"/>
        <w:autoSpaceDN w:val="0"/>
        <w:adjustRightInd w:val="0"/>
        <w:spacing w:before="120" w:line="226" w:lineRule="auto"/>
        <w:jc w:val="both"/>
        <w:rPr>
          <w:spacing w:val="5"/>
          <w:kern w:val="1"/>
        </w:rPr>
      </w:pPr>
      <w:r w:rsidRPr="00AC71AD">
        <w:rPr>
          <w:b/>
          <w:spacing w:val="5"/>
          <w:kern w:val="1"/>
        </w:rPr>
        <w:t>Prediction</w:t>
      </w:r>
      <w:r w:rsidRPr="00AC71AD">
        <w:rPr>
          <w:spacing w:val="5"/>
          <w:kern w:val="1"/>
        </w:rPr>
        <w:t xml:space="preserve">: we used one </w:t>
      </w:r>
      <w:proofErr w:type="spellStart"/>
      <w:r w:rsidRPr="00AC71AD">
        <w:rPr>
          <w:i/>
          <w:spacing w:val="5"/>
          <w:kern w:val="1"/>
        </w:rPr>
        <w:t>softmax</w:t>
      </w:r>
      <w:proofErr w:type="spellEnd"/>
      <w:r w:rsidRPr="00AC71AD">
        <w:rPr>
          <w:spacing w:val="5"/>
          <w:kern w:val="1"/>
        </w:rPr>
        <w:t xml:space="preserve"> layer to predict each digit separately (here we set the captcha length to be 4, so we implemented 4 </w:t>
      </w:r>
      <w:proofErr w:type="spellStart"/>
      <w:r w:rsidRPr="00AC71AD">
        <w:rPr>
          <w:i/>
          <w:spacing w:val="5"/>
          <w:kern w:val="1"/>
        </w:rPr>
        <w:t>softmax</w:t>
      </w:r>
      <w:proofErr w:type="spellEnd"/>
      <w:r w:rsidRPr="00AC71AD">
        <w:rPr>
          <w:spacing w:val="5"/>
          <w:kern w:val="1"/>
        </w:rPr>
        <w:t xml:space="preserve"> layers). To train this model, we use a method called multi-task </w:t>
      </w:r>
      <w:r w:rsidR="006D5BE7" w:rsidRPr="00AC71AD">
        <w:rPr>
          <w:spacing w:val="5"/>
          <w:kern w:val="1"/>
        </w:rPr>
        <w:t>learning</w:t>
      </w:r>
      <w:r w:rsidR="006D5BE7">
        <w:rPr>
          <w:spacing w:val="5"/>
          <w:kern w:val="1"/>
        </w:rPr>
        <w:t xml:space="preserve"> (</w:t>
      </w:r>
      <w:r w:rsidR="00AC71AD">
        <w:rPr>
          <w:spacing w:val="5"/>
          <w:kern w:val="1"/>
        </w:rPr>
        <w:t xml:space="preserve">we will give specific </w:t>
      </w:r>
      <w:r w:rsidR="00D14E1A">
        <w:rPr>
          <w:spacing w:val="5"/>
          <w:kern w:val="1"/>
        </w:rPr>
        <w:t>explanation</w:t>
      </w:r>
      <w:r w:rsidR="00AC71AD">
        <w:rPr>
          <w:spacing w:val="5"/>
          <w:kern w:val="1"/>
        </w:rPr>
        <w:t xml:space="preserve"> in the next part)</w:t>
      </w:r>
      <w:r w:rsidRPr="00AC71AD">
        <w:rPr>
          <w:spacing w:val="5"/>
          <w:kern w:val="1"/>
        </w:rPr>
        <w:t>.</w:t>
      </w:r>
    </w:p>
    <w:p w14:paraId="0286AFA9" w14:textId="7CBD56D7" w:rsidR="006E4E4F" w:rsidRPr="006E4E4F" w:rsidRDefault="006E4E4F" w:rsidP="006E4E4F">
      <w:pPr>
        <w:widowControl w:val="0"/>
        <w:autoSpaceDE w:val="0"/>
        <w:autoSpaceDN w:val="0"/>
        <w:adjustRightInd w:val="0"/>
        <w:spacing w:before="120" w:line="226" w:lineRule="auto"/>
        <w:jc w:val="both"/>
        <w:rPr>
          <w:spacing w:val="5"/>
          <w:kern w:val="1"/>
        </w:rPr>
      </w:pPr>
    </w:p>
    <w:p w14:paraId="4966E8C5" w14:textId="77777777" w:rsidR="0045112E" w:rsidRDefault="0045112E" w:rsidP="0045112E">
      <w:pPr>
        <w:widowControl w:val="0"/>
        <w:autoSpaceDE w:val="0"/>
        <w:autoSpaceDN w:val="0"/>
        <w:adjustRightInd w:val="0"/>
        <w:rPr>
          <w:b/>
          <w:bCs/>
          <w:spacing w:val="24"/>
          <w:kern w:val="1"/>
        </w:rPr>
      </w:pPr>
      <w:r>
        <w:rPr>
          <w:b/>
          <w:bCs/>
          <w:spacing w:val="24"/>
          <w:kern w:val="1"/>
        </w:rPr>
        <w:t xml:space="preserve">2.2 Multi-task learning </w:t>
      </w:r>
    </w:p>
    <w:p w14:paraId="57720137" w14:textId="77777777" w:rsidR="005A7EAC" w:rsidRDefault="0045112E" w:rsidP="00C04849">
      <w:pPr>
        <w:widowControl w:val="0"/>
        <w:autoSpaceDE w:val="0"/>
        <w:autoSpaceDN w:val="0"/>
        <w:adjustRightInd w:val="0"/>
        <w:spacing w:before="120" w:line="226" w:lineRule="auto"/>
        <w:jc w:val="both"/>
        <w:rPr>
          <w:spacing w:val="5"/>
          <w:kern w:val="1"/>
        </w:rPr>
      </w:pPr>
      <w:r w:rsidRPr="0045112E">
        <w:rPr>
          <w:spacing w:val="5"/>
          <w:kern w:val="1"/>
        </w:rPr>
        <w:t xml:space="preserve">Normally in </w:t>
      </w:r>
      <w:r>
        <w:rPr>
          <w:spacing w:val="5"/>
          <w:kern w:val="1"/>
        </w:rPr>
        <w:t xml:space="preserve">multiple </w:t>
      </w:r>
      <w:r w:rsidR="005A7EAC">
        <w:rPr>
          <w:spacing w:val="5"/>
          <w:kern w:val="1"/>
        </w:rPr>
        <w:t xml:space="preserve">categories classification problem, we use </w:t>
      </w:r>
      <w:proofErr w:type="spellStart"/>
      <w:r w:rsidR="005A7EAC" w:rsidRPr="005A7EAC">
        <w:rPr>
          <w:i/>
          <w:spacing w:val="5"/>
          <w:kern w:val="1"/>
        </w:rPr>
        <w:t>softmax</w:t>
      </w:r>
      <w:proofErr w:type="spellEnd"/>
      <w:r w:rsidR="005A7EAC">
        <w:rPr>
          <w:spacing w:val="5"/>
          <w:kern w:val="1"/>
        </w:rPr>
        <w:t xml:space="preserve"> layer to map image features from their feature space to a probability distribution. Then backpropagate the calculated the cross-entropy loss value to tune net parameters. However, here we </w:t>
      </w:r>
      <w:r w:rsidR="005A7EAC" w:rsidRPr="005A7EAC">
        <w:rPr>
          <w:spacing w:val="5"/>
          <w:kern w:val="1"/>
        </w:rPr>
        <w:t>have an output and get a cross-entropy loss value for each</w:t>
      </w:r>
      <w:r w:rsidR="005A7EAC">
        <w:rPr>
          <w:spacing w:val="5"/>
          <w:kern w:val="1"/>
        </w:rPr>
        <w:t xml:space="preserve"> output </w:t>
      </w:r>
      <w:proofErr w:type="spellStart"/>
      <w:r w:rsidR="005A7EAC" w:rsidRPr="001C1B36">
        <w:rPr>
          <w:i/>
          <w:spacing w:val="5"/>
          <w:kern w:val="1"/>
        </w:rPr>
        <w:t>softmax</w:t>
      </w:r>
      <w:proofErr w:type="spellEnd"/>
      <w:r w:rsidR="005A7EAC">
        <w:rPr>
          <w:spacing w:val="5"/>
          <w:kern w:val="1"/>
        </w:rPr>
        <w:t xml:space="preserve"> layer.</w:t>
      </w:r>
    </w:p>
    <w:p w14:paraId="154BC8AD" w14:textId="480FB387" w:rsidR="005A7EAC" w:rsidRPr="000C3857" w:rsidRDefault="005A7EAC" w:rsidP="005A7EAC">
      <w:pPr>
        <w:widowControl w:val="0"/>
        <w:autoSpaceDE w:val="0"/>
        <w:autoSpaceDN w:val="0"/>
        <w:adjustRightInd w:val="0"/>
        <w:spacing w:before="120" w:line="226" w:lineRule="auto"/>
        <w:jc w:val="both"/>
        <w:rPr>
          <w:spacing w:val="5"/>
          <w:kern w:val="1"/>
          <w:sz w:val="22"/>
          <w:szCs w:val="22"/>
        </w:rPr>
      </w:pPr>
      <w:r>
        <w:rPr>
          <w:spacing w:val="5"/>
          <w:kern w:val="1"/>
        </w:rPr>
        <w:lastRenderedPageBreak/>
        <w:t xml:space="preserve">To handle this problem, </w:t>
      </w:r>
      <w:r>
        <w:rPr>
          <w:rFonts w:hint="eastAsia"/>
          <w:spacing w:val="5"/>
          <w:kern w:val="1"/>
          <w:lang w:eastAsia="zh-CN"/>
        </w:rPr>
        <w:t>w</w:t>
      </w:r>
      <w:r>
        <w:rPr>
          <w:spacing w:val="5"/>
          <w:kern w:val="1"/>
          <w:lang w:eastAsia="zh-CN"/>
        </w:rPr>
        <w:t xml:space="preserve">e used a method from multi-tasking learning called </w:t>
      </w:r>
      <w:r w:rsidRPr="005A7EAC">
        <w:rPr>
          <w:b/>
          <w:spacing w:val="5"/>
          <w:kern w:val="1"/>
          <w:lang w:eastAsia="zh-CN"/>
        </w:rPr>
        <w:t>joint training</w:t>
      </w:r>
      <w:r>
        <w:rPr>
          <w:spacing w:val="5"/>
          <w:kern w:val="1"/>
          <w:lang w:eastAsia="zh-CN"/>
        </w:rPr>
        <w:t>. That is in the training process, i</w:t>
      </w:r>
      <w:r w:rsidRPr="005A7EAC">
        <w:rPr>
          <w:spacing w:val="5"/>
          <w:kern w:val="1"/>
          <w:lang w:eastAsia="zh-CN"/>
        </w:rPr>
        <w:t>nstead of backpropagating these loss values four times separately, we backpropagate the sum or the mean value of these loss values and assume that we can get the best prediction if we can minimize this ‘complex loss value’ through some methods like gradient descent.</w:t>
      </w:r>
      <w:r w:rsidRPr="000C3857">
        <w:rPr>
          <w:spacing w:val="5"/>
          <w:kern w:val="1"/>
          <w:sz w:val="22"/>
          <w:szCs w:val="22"/>
        </w:rPr>
        <w:t xml:space="preserve"> </w:t>
      </w:r>
    </w:p>
    <w:p w14:paraId="74D28797" w14:textId="197C97FE" w:rsidR="002D0824" w:rsidRDefault="005A7EAC">
      <w:pPr>
        <w:widowControl w:val="0"/>
        <w:autoSpaceDE w:val="0"/>
        <w:autoSpaceDN w:val="0"/>
        <w:adjustRightInd w:val="0"/>
        <w:spacing w:before="120" w:line="226" w:lineRule="auto"/>
        <w:jc w:val="both"/>
        <w:rPr>
          <w:spacing w:val="5"/>
          <w:kern w:val="1"/>
        </w:rPr>
      </w:pPr>
      <w:r>
        <w:rPr>
          <w:spacing w:val="5"/>
          <w:kern w:val="1"/>
        </w:rPr>
        <w:t xml:space="preserve"> </w:t>
      </w:r>
      <w:r w:rsidRPr="005A7EAC">
        <w:rPr>
          <w:spacing w:val="5"/>
          <w:kern w:val="1"/>
        </w:rPr>
        <w:t xml:space="preserve"> </w:t>
      </w:r>
    </w:p>
    <w:p w14:paraId="4BA88FBC" w14:textId="1D7638F4"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E60FCB">
        <w:rPr>
          <w:b/>
          <w:bCs/>
          <w:spacing w:val="24"/>
          <w:kern w:val="1"/>
          <w:sz w:val="24"/>
          <w:szCs w:val="24"/>
        </w:rPr>
        <w:t>Experiment</w:t>
      </w:r>
    </w:p>
    <w:p w14:paraId="1C9EFE15" w14:textId="055B3393" w:rsidR="002D0824" w:rsidRDefault="00E60FCB">
      <w:pPr>
        <w:widowControl w:val="0"/>
        <w:autoSpaceDE w:val="0"/>
        <w:autoSpaceDN w:val="0"/>
        <w:adjustRightInd w:val="0"/>
        <w:spacing w:before="120" w:line="226" w:lineRule="auto"/>
        <w:jc w:val="both"/>
        <w:rPr>
          <w:spacing w:val="5"/>
          <w:kern w:val="1"/>
        </w:rPr>
      </w:pPr>
      <w:r>
        <w:rPr>
          <w:spacing w:val="5"/>
          <w:kern w:val="1"/>
        </w:rPr>
        <w:t xml:space="preserve">We built a 4-digit captcha image recognition </w:t>
      </w:r>
      <w:r w:rsidR="00CC594F">
        <w:rPr>
          <w:spacing w:val="5"/>
          <w:kern w:val="1"/>
        </w:rPr>
        <w:t xml:space="preserve">model to verify the </w:t>
      </w:r>
      <w:r w:rsidR="001C1B36">
        <w:rPr>
          <w:spacing w:val="5"/>
          <w:kern w:val="1"/>
        </w:rPr>
        <w:t xml:space="preserve">feasibility of our design of the system. Also, the model is implemented with TensorFlow and ran on UCSD DSMLP. </w:t>
      </w:r>
      <w:r w:rsidR="00CC594F">
        <w:rPr>
          <w:spacing w:val="5"/>
          <w:kern w:val="1"/>
        </w:rPr>
        <w:t xml:space="preserve"> </w:t>
      </w:r>
    </w:p>
    <w:p w14:paraId="1A863CDB" w14:textId="77777777" w:rsidR="002D0824" w:rsidRDefault="002D0824">
      <w:pPr>
        <w:widowControl w:val="0"/>
        <w:autoSpaceDE w:val="0"/>
        <w:autoSpaceDN w:val="0"/>
        <w:adjustRightInd w:val="0"/>
        <w:spacing w:before="120" w:line="226" w:lineRule="auto"/>
        <w:jc w:val="both"/>
        <w:rPr>
          <w:spacing w:val="5"/>
          <w:kern w:val="1"/>
        </w:rPr>
      </w:pPr>
    </w:p>
    <w:p w14:paraId="2AD94D24" w14:textId="26DE0B7F" w:rsidR="002D0824" w:rsidRDefault="002D0824">
      <w:pPr>
        <w:widowControl w:val="0"/>
        <w:autoSpaceDE w:val="0"/>
        <w:autoSpaceDN w:val="0"/>
        <w:adjustRightInd w:val="0"/>
        <w:rPr>
          <w:b/>
          <w:bCs/>
          <w:spacing w:val="24"/>
          <w:kern w:val="1"/>
        </w:rPr>
      </w:pPr>
      <w:r>
        <w:rPr>
          <w:b/>
          <w:bCs/>
          <w:spacing w:val="24"/>
          <w:kern w:val="1"/>
        </w:rPr>
        <w:t>3.1</w:t>
      </w:r>
      <w:r>
        <w:rPr>
          <w:b/>
          <w:bCs/>
          <w:spacing w:val="24"/>
          <w:kern w:val="1"/>
        </w:rPr>
        <w:tab/>
      </w:r>
      <w:r w:rsidR="00CC594F">
        <w:rPr>
          <w:b/>
          <w:bCs/>
          <w:spacing w:val="24"/>
          <w:kern w:val="1"/>
        </w:rPr>
        <w:t>Dataset</w:t>
      </w:r>
    </w:p>
    <w:p w14:paraId="474EA1CD" w14:textId="670EC296" w:rsidR="001C1B36" w:rsidRDefault="001C1B36" w:rsidP="001C1B36">
      <w:pPr>
        <w:widowControl w:val="0"/>
        <w:autoSpaceDE w:val="0"/>
        <w:autoSpaceDN w:val="0"/>
        <w:adjustRightInd w:val="0"/>
        <w:spacing w:before="120" w:line="226" w:lineRule="auto"/>
        <w:jc w:val="both"/>
      </w:pPr>
      <w:r>
        <w:rPr>
          <w:noProof/>
          <w:spacing w:val="5"/>
          <w:kern w:val="1"/>
        </w:rPr>
        <w:drawing>
          <wp:anchor distT="0" distB="0" distL="114300" distR="114300" simplePos="0" relativeHeight="251609600" behindDoc="0" locked="0" layoutInCell="1" allowOverlap="1" wp14:anchorId="248E24B9" wp14:editId="130F33EF">
            <wp:simplePos x="0" y="0"/>
            <wp:positionH relativeFrom="column">
              <wp:posOffset>321853</wp:posOffset>
            </wp:positionH>
            <wp:positionV relativeFrom="paragraph">
              <wp:posOffset>817039</wp:posOffset>
            </wp:positionV>
            <wp:extent cx="4381500" cy="2572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026A5.tmp"/>
                    <pic:cNvPicPr/>
                  </pic:nvPicPr>
                  <pic:blipFill>
                    <a:blip r:embed="rId19"/>
                    <a:stretch>
                      <a:fillRect/>
                    </a:stretch>
                  </pic:blipFill>
                  <pic:spPr>
                    <a:xfrm>
                      <a:off x="0" y="0"/>
                      <a:ext cx="4381500" cy="2572385"/>
                    </a:xfrm>
                    <a:prstGeom prst="rect">
                      <a:avLst/>
                    </a:prstGeom>
                  </pic:spPr>
                </pic:pic>
              </a:graphicData>
            </a:graphic>
            <wp14:sizeRelH relativeFrom="page">
              <wp14:pctWidth>0</wp14:pctWidth>
            </wp14:sizeRelH>
            <wp14:sizeRelV relativeFrom="page">
              <wp14:pctHeight>0</wp14:pctHeight>
            </wp14:sizeRelV>
          </wp:anchor>
        </w:drawing>
      </w:r>
      <w:r>
        <w:rPr>
          <w:spacing w:val="5"/>
          <w:kern w:val="1"/>
        </w:rPr>
        <w:t>We searched the opening datasets on the Internet</w:t>
      </w:r>
      <w:r>
        <w:t xml:space="preserve">, but we cannot find a suitable dataset (one at least should have sufficient captcha images and corresponding labels to train our network). But luckily enough, there is a Python library called </w:t>
      </w:r>
      <w:r w:rsidRPr="00960B71">
        <w:rPr>
          <w:i/>
        </w:rPr>
        <w:t>captcha</w:t>
      </w:r>
      <w:r w:rsidR="007C7401">
        <w:rPr>
          <w:i/>
        </w:rPr>
        <w:t xml:space="preserve"> </w:t>
      </w:r>
      <w:r>
        <w:t>(</w:t>
      </w:r>
      <w:hyperlink r:id="rId20" w:history="1">
        <w:r w:rsidRPr="001A07A8">
          <w:rPr>
            <w:rStyle w:val="Hyperlink"/>
          </w:rPr>
          <w:t>https://pypi.org/project/captcha/</w:t>
        </w:r>
      </w:hyperlink>
      <w:r>
        <w:t>), we can use the library to build our own dataset (including training set and test set). Below is a demo of the generated dataset.</w:t>
      </w:r>
    </w:p>
    <w:p w14:paraId="4068F27D" w14:textId="39491514" w:rsidR="001C1B36" w:rsidRDefault="001C1B36" w:rsidP="001C1B36">
      <w:pPr>
        <w:widowControl w:val="0"/>
        <w:autoSpaceDE w:val="0"/>
        <w:autoSpaceDN w:val="0"/>
        <w:adjustRightInd w:val="0"/>
        <w:spacing w:before="120" w:line="226" w:lineRule="auto"/>
        <w:jc w:val="center"/>
        <w:rPr>
          <w:spacing w:val="5"/>
          <w:kern w:val="1"/>
        </w:rPr>
      </w:pPr>
      <w:r>
        <w:rPr>
          <w:spacing w:val="5"/>
          <w:kern w:val="1"/>
        </w:rPr>
        <w:t>Figure 4: Running demo for Python captcha</w:t>
      </w:r>
    </w:p>
    <w:p w14:paraId="214D9A95" w14:textId="4E6F3168" w:rsidR="001C1B36" w:rsidRDefault="001C1B36" w:rsidP="001C1B36">
      <w:pPr>
        <w:widowControl w:val="0"/>
        <w:autoSpaceDE w:val="0"/>
        <w:autoSpaceDN w:val="0"/>
        <w:adjustRightInd w:val="0"/>
        <w:spacing w:before="120" w:line="226" w:lineRule="auto"/>
        <w:jc w:val="both"/>
      </w:pPr>
      <w:r w:rsidRPr="001C1B36">
        <w:rPr>
          <w:rFonts w:hint="eastAsia"/>
        </w:rPr>
        <w:t>We</w:t>
      </w:r>
      <w:r w:rsidRPr="001C1B36">
        <w:t xml:space="preserve"> can see for each captcha image, we set their file name to be the content on the image, which serve as the supervised information(labels) during the training process. </w:t>
      </w:r>
      <w:r w:rsidRPr="001C1B36">
        <w:rPr>
          <w:rFonts w:hint="eastAsia"/>
        </w:rPr>
        <w:t>Also</w:t>
      </w:r>
      <w:r w:rsidRPr="001C1B36">
        <w:t>, since the dataset is generated and can be controlled strictly on the image format and dataset size, which is very convenient to verify our ideas and model.</w:t>
      </w:r>
      <w:r>
        <w:t xml:space="preserve"> In this project, we generated </w:t>
      </w:r>
      <w:r w:rsidR="00A221A2">
        <w:t>10000 images for each model and used 500 for testing and the rest for training.</w:t>
      </w:r>
    </w:p>
    <w:p w14:paraId="1AC74517" w14:textId="77777777" w:rsidR="00313CEF" w:rsidRPr="001C1B36" w:rsidRDefault="00313CEF" w:rsidP="001C1B36">
      <w:pPr>
        <w:widowControl w:val="0"/>
        <w:autoSpaceDE w:val="0"/>
        <w:autoSpaceDN w:val="0"/>
        <w:adjustRightInd w:val="0"/>
        <w:spacing w:before="120" w:line="226" w:lineRule="auto"/>
        <w:jc w:val="both"/>
      </w:pPr>
    </w:p>
    <w:p w14:paraId="27B24FA1" w14:textId="2BFF718B" w:rsidR="002D0824" w:rsidRDefault="00313CEF" w:rsidP="00FA4080">
      <w:pPr>
        <w:widowControl w:val="0"/>
        <w:autoSpaceDE w:val="0"/>
        <w:autoSpaceDN w:val="0"/>
        <w:adjustRightInd w:val="0"/>
        <w:spacing w:line="360" w:lineRule="auto"/>
        <w:rPr>
          <w:b/>
          <w:bCs/>
          <w:spacing w:val="24"/>
          <w:kern w:val="1"/>
        </w:rPr>
      </w:pPr>
      <w:r>
        <w:rPr>
          <w:b/>
          <w:bCs/>
          <w:spacing w:val="24"/>
          <w:kern w:val="1"/>
        </w:rPr>
        <w:t>3.2</w:t>
      </w:r>
      <w:r>
        <w:rPr>
          <w:b/>
          <w:bCs/>
          <w:spacing w:val="24"/>
          <w:kern w:val="1"/>
        </w:rPr>
        <w:tab/>
        <w:t>Evaluation Protocol</w:t>
      </w:r>
    </w:p>
    <w:p w14:paraId="0433ED3C" w14:textId="77777777" w:rsidR="00FA4080" w:rsidRDefault="00FA4080" w:rsidP="00021C0D">
      <w:pPr>
        <w:widowControl w:val="0"/>
        <w:autoSpaceDE w:val="0"/>
        <w:autoSpaceDN w:val="0"/>
        <w:adjustRightInd w:val="0"/>
        <w:jc w:val="both"/>
      </w:pPr>
      <w:r w:rsidRPr="00FA4080">
        <w:t>For</w:t>
      </w:r>
      <w:r>
        <w:rPr>
          <w:b/>
          <w:bCs/>
          <w:spacing w:val="24"/>
          <w:kern w:val="1"/>
        </w:rPr>
        <w:t xml:space="preserve"> </w:t>
      </w:r>
      <w:r w:rsidRPr="00FA4080">
        <w:t>image</w:t>
      </w:r>
      <w:r>
        <w:t xml:space="preserve"> captcha recognition, what we concern about mostly is the prediction accuracy. So here, we use prediction accuracy on each of the 4 digits as the only metrics to evaluate out models.</w:t>
      </w:r>
    </w:p>
    <w:p w14:paraId="7962F10F" w14:textId="77777777" w:rsidR="00FA4080" w:rsidRDefault="00FA4080" w:rsidP="00021C0D">
      <w:pPr>
        <w:widowControl w:val="0"/>
        <w:autoSpaceDE w:val="0"/>
        <w:autoSpaceDN w:val="0"/>
        <w:adjustRightInd w:val="0"/>
        <w:jc w:val="both"/>
      </w:pPr>
    </w:p>
    <w:p w14:paraId="0092A77B" w14:textId="5E9C3105" w:rsidR="00FA4080" w:rsidRDefault="00FA4080" w:rsidP="00021C0D">
      <w:pPr>
        <w:widowControl w:val="0"/>
        <w:autoSpaceDE w:val="0"/>
        <w:autoSpaceDN w:val="0"/>
        <w:adjustRightInd w:val="0"/>
        <w:jc w:val="both"/>
      </w:pPr>
      <w:r>
        <w:t>More importantly, let’s consider another important problem for our model – robustness from the following two aspects:</w:t>
      </w:r>
    </w:p>
    <w:p w14:paraId="29116DA0" w14:textId="77777777" w:rsidR="00FA4080" w:rsidRDefault="00FA4080" w:rsidP="00FA4080">
      <w:pPr>
        <w:widowControl w:val="0"/>
        <w:autoSpaceDE w:val="0"/>
        <w:autoSpaceDN w:val="0"/>
        <w:adjustRightInd w:val="0"/>
      </w:pPr>
    </w:p>
    <w:p w14:paraId="01B3BE43" w14:textId="04279014" w:rsidR="00FA4080" w:rsidRPr="00FA4080" w:rsidRDefault="00FA4080" w:rsidP="00FA4080">
      <w:pPr>
        <w:widowControl w:val="0"/>
        <w:autoSpaceDE w:val="0"/>
        <w:autoSpaceDN w:val="0"/>
        <w:adjustRightInd w:val="0"/>
        <w:jc w:val="both"/>
      </w:pPr>
      <w:r w:rsidRPr="00C91AC5">
        <w:rPr>
          <w:spacing w:val="5"/>
          <w:kern w:val="1"/>
        </w:rPr>
        <w:t>●</w:t>
      </w:r>
      <w:r>
        <w:rPr>
          <w:spacing w:val="5"/>
          <w:kern w:val="1"/>
        </w:rPr>
        <w:t xml:space="preserve"> </w:t>
      </w:r>
      <w:r w:rsidRPr="00FA4080">
        <w:rPr>
          <w:b/>
          <w:spacing w:val="5"/>
          <w:kern w:val="1"/>
        </w:rPr>
        <w:t>Complexity of the code</w:t>
      </w:r>
      <w:r>
        <w:rPr>
          <w:spacing w:val="5"/>
          <w:kern w:val="1"/>
        </w:rPr>
        <w:t xml:space="preserve">: here, we explored different levels of complexity of the generated captcha code from numbers only (char set size: 10) to numbers + lower case characters (char set size: 36) and lastly the most complex case with numbers + lower and </w:t>
      </w:r>
      <w:proofErr w:type="gramStart"/>
      <w:r w:rsidR="001D11C2">
        <w:rPr>
          <w:spacing w:val="5"/>
          <w:kern w:val="1"/>
        </w:rPr>
        <w:t>upper case</w:t>
      </w:r>
      <w:proofErr w:type="gramEnd"/>
      <w:r>
        <w:rPr>
          <w:spacing w:val="5"/>
          <w:kern w:val="1"/>
        </w:rPr>
        <w:t xml:space="preserve"> characters (char set size: 62).  </w:t>
      </w:r>
    </w:p>
    <w:p w14:paraId="36AD6918" w14:textId="39F8B574" w:rsidR="002D0824" w:rsidRDefault="00021C0D">
      <w:pPr>
        <w:widowControl w:val="0"/>
        <w:autoSpaceDE w:val="0"/>
        <w:autoSpaceDN w:val="0"/>
        <w:adjustRightInd w:val="0"/>
        <w:spacing w:before="120" w:line="226" w:lineRule="auto"/>
        <w:jc w:val="both"/>
        <w:rPr>
          <w:spacing w:val="5"/>
          <w:kern w:val="1"/>
        </w:rPr>
      </w:pPr>
      <w:r w:rsidRPr="00C91AC5">
        <w:rPr>
          <w:spacing w:val="5"/>
          <w:kern w:val="1"/>
        </w:rPr>
        <w:lastRenderedPageBreak/>
        <w:t>●</w:t>
      </w:r>
      <w:r>
        <w:rPr>
          <w:spacing w:val="5"/>
          <w:kern w:val="1"/>
        </w:rPr>
        <w:t xml:space="preserve"> </w:t>
      </w:r>
      <w:r w:rsidRPr="00021C0D">
        <w:rPr>
          <w:b/>
          <w:spacing w:val="5"/>
          <w:kern w:val="1"/>
        </w:rPr>
        <w:t>Noise</w:t>
      </w:r>
      <w:r>
        <w:rPr>
          <w:spacing w:val="5"/>
          <w:kern w:val="1"/>
        </w:rPr>
        <w:t xml:space="preserve">: As an improvement to our system, here instead of inputting the generated captcha images directly into the model, we borrowed some technology from traditional computer vision and pre-process the images with some </w:t>
      </w:r>
      <w:r w:rsidRPr="000C3857">
        <w:rPr>
          <w:spacing w:val="5"/>
          <w:kern w:val="1"/>
          <w:sz w:val="22"/>
          <w:szCs w:val="22"/>
          <w:lang w:eastAsia="zh-CN"/>
        </w:rPr>
        <w:t>noise cancellation operations</w:t>
      </w:r>
      <w:r>
        <w:rPr>
          <w:spacing w:val="5"/>
          <w:kern w:val="1"/>
          <w:sz w:val="22"/>
          <w:szCs w:val="22"/>
          <w:lang w:eastAsia="zh-CN"/>
        </w:rPr>
        <w:t xml:space="preserve"> like Gaussian blue and median blur.</w:t>
      </w:r>
      <w:r w:rsidR="002F4C58">
        <w:rPr>
          <w:spacing w:val="5"/>
          <w:kern w:val="1"/>
          <w:sz w:val="22"/>
          <w:szCs w:val="22"/>
          <w:lang w:eastAsia="zh-CN"/>
        </w:rPr>
        <w:t xml:space="preserve"> We </w:t>
      </w:r>
      <w:r w:rsidR="00276D9C">
        <w:rPr>
          <w:spacing w:val="5"/>
          <w:kern w:val="1"/>
          <w:sz w:val="22"/>
          <w:szCs w:val="22"/>
          <w:lang w:eastAsia="zh-CN"/>
        </w:rPr>
        <w:t>compared</w:t>
      </w:r>
      <w:r w:rsidR="002F4C58">
        <w:rPr>
          <w:spacing w:val="5"/>
          <w:kern w:val="1"/>
          <w:sz w:val="22"/>
          <w:szCs w:val="22"/>
          <w:lang w:eastAsia="zh-CN"/>
        </w:rPr>
        <w:t xml:space="preserve"> the effect of image smoothing on our model.</w:t>
      </w:r>
      <w:r>
        <w:rPr>
          <w:spacing w:val="5"/>
          <w:kern w:val="1"/>
          <w:sz w:val="22"/>
          <w:szCs w:val="22"/>
          <w:lang w:eastAsia="zh-CN"/>
        </w:rPr>
        <w:t xml:space="preserve">  </w:t>
      </w:r>
    </w:p>
    <w:p w14:paraId="29A98541" w14:textId="77777777" w:rsidR="00021C0D" w:rsidRDefault="00021C0D">
      <w:pPr>
        <w:widowControl w:val="0"/>
        <w:autoSpaceDE w:val="0"/>
        <w:autoSpaceDN w:val="0"/>
        <w:adjustRightInd w:val="0"/>
        <w:spacing w:before="120" w:line="226" w:lineRule="auto"/>
        <w:jc w:val="both"/>
        <w:rPr>
          <w:spacing w:val="5"/>
          <w:kern w:val="1"/>
        </w:rPr>
      </w:pPr>
    </w:p>
    <w:p w14:paraId="0AA06CEA" w14:textId="77777777" w:rsidR="00021C0D" w:rsidRDefault="00021C0D">
      <w:pPr>
        <w:widowControl w:val="0"/>
        <w:autoSpaceDE w:val="0"/>
        <w:autoSpaceDN w:val="0"/>
        <w:adjustRightInd w:val="0"/>
        <w:spacing w:before="120" w:line="226" w:lineRule="auto"/>
        <w:jc w:val="both"/>
        <w:rPr>
          <w:spacing w:val="5"/>
          <w:kern w:val="1"/>
        </w:rPr>
      </w:pPr>
    </w:p>
    <w:p w14:paraId="31EFBEED" w14:textId="5A7F1FE2" w:rsidR="001C1B36" w:rsidRDefault="00021C0D" w:rsidP="00021C0D">
      <w:pPr>
        <w:widowControl w:val="0"/>
        <w:autoSpaceDE w:val="0"/>
        <w:autoSpaceDN w:val="0"/>
        <w:adjustRightInd w:val="0"/>
        <w:spacing w:before="120" w:line="226" w:lineRule="auto"/>
        <w:jc w:val="center"/>
        <w:rPr>
          <w:spacing w:val="5"/>
          <w:kern w:val="1"/>
        </w:rPr>
      </w:pPr>
      <w:r w:rsidRPr="00021C0D">
        <w:rPr>
          <w:spacing w:val="5"/>
          <w:kern w:val="1"/>
          <w:highlight w:val="yellow"/>
        </w:rPr>
        <w:t xml:space="preserve">Figure 5: Captcha image before and after noise </w:t>
      </w:r>
      <w:r w:rsidRPr="00021C0D">
        <w:rPr>
          <w:spacing w:val="5"/>
          <w:kern w:val="1"/>
          <w:sz w:val="22"/>
          <w:szCs w:val="22"/>
          <w:highlight w:val="yellow"/>
          <w:lang w:eastAsia="zh-CN"/>
        </w:rPr>
        <w:t>cancellation</w:t>
      </w:r>
    </w:p>
    <w:p w14:paraId="5B487C18" w14:textId="4192287A" w:rsidR="001C1B36" w:rsidRDefault="00427018">
      <w:pPr>
        <w:widowControl w:val="0"/>
        <w:autoSpaceDE w:val="0"/>
        <w:autoSpaceDN w:val="0"/>
        <w:adjustRightInd w:val="0"/>
        <w:spacing w:before="120" w:line="226" w:lineRule="auto"/>
        <w:jc w:val="both"/>
        <w:rPr>
          <w:spacing w:val="5"/>
          <w:kern w:val="1"/>
        </w:rPr>
      </w:pPr>
      <w:r w:rsidRPr="00427018">
        <w:rPr>
          <w:spacing w:val="5"/>
          <w:kern w:val="1"/>
          <w:highlight w:val="yellow"/>
        </w:rPr>
        <w:t>Explanation on Gaussian blur</w:t>
      </w:r>
    </w:p>
    <w:p w14:paraId="1F27B1BB" w14:textId="77777777" w:rsidR="00427018" w:rsidRDefault="00427018">
      <w:pPr>
        <w:widowControl w:val="0"/>
        <w:autoSpaceDE w:val="0"/>
        <w:autoSpaceDN w:val="0"/>
        <w:adjustRightInd w:val="0"/>
        <w:spacing w:before="120" w:line="226" w:lineRule="auto"/>
        <w:jc w:val="both"/>
        <w:rPr>
          <w:spacing w:val="5"/>
          <w:kern w:val="1"/>
        </w:rPr>
      </w:pPr>
    </w:p>
    <w:p w14:paraId="2AB75828" w14:textId="6E1A781A" w:rsidR="00021C0D" w:rsidRPr="00276D9C" w:rsidRDefault="00021C0D" w:rsidP="00021C0D">
      <w:pPr>
        <w:widowControl w:val="0"/>
        <w:autoSpaceDE w:val="0"/>
        <w:autoSpaceDN w:val="0"/>
        <w:adjustRightInd w:val="0"/>
        <w:spacing w:line="360" w:lineRule="auto"/>
        <w:rPr>
          <w:b/>
          <w:bCs/>
          <w:spacing w:val="24"/>
          <w:kern w:val="1"/>
        </w:rPr>
      </w:pPr>
      <w:r w:rsidRPr="00276D9C">
        <w:rPr>
          <w:b/>
          <w:bCs/>
          <w:spacing w:val="24"/>
          <w:kern w:val="1"/>
        </w:rPr>
        <w:t>3.3</w:t>
      </w:r>
      <w:r w:rsidRPr="00276D9C">
        <w:rPr>
          <w:b/>
          <w:bCs/>
          <w:spacing w:val="24"/>
          <w:kern w:val="1"/>
        </w:rPr>
        <w:tab/>
        <w:t>Results</w:t>
      </w:r>
    </w:p>
    <w:p w14:paraId="6F174505" w14:textId="77777777" w:rsidR="00276D9C" w:rsidRDefault="00276D9C" w:rsidP="00276D9C">
      <w:pPr>
        <w:widowControl w:val="0"/>
        <w:autoSpaceDE w:val="0"/>
        <w:autoSpaceDN w:val="0"/>
        <w:adjustRightInd w:val="0"/>
        <w:jc w:val="both"/>
        <w:rPr>
          <w:spacing w:val="5"/>
          <w:kern w:val="1"/>
        </w:rPr>
      </w:pPr>
      <w:r w:rsidRPr="00276D9C">
        <w:rPr>
          <w:spacing w:val="5"/>
          <w:kern w:val="1"/>
        </w:rPr>
        <w:t>I</w:t>
      </w:r>
      <w:r>
        <w:rPr>
          <w:spacing w:val="5"/>
          <w:kern w:val="1"/>
        </w:rPr>
        <w:t>n</w:t>
      </w:r>
      <w:r w:rsidRPr="00276D9C">
        <w:rPr>
          <w:spacing w:val="5"/>
          <w:kern w:val="1"/>
        </w:rPr>
        <w:t xml:space="preserve"> this part, we</w:t>
      </w:r>
      <w:r>
        <w:rPr>
          <w:spacing w:val="5"/>
          <w:kern w:val="1"/>
        </w:rPr>
        <w:t xml:space="preserve"> will present results we get on our model </w:t>
      </w:r>
      <w:r>
        <w:rPr>
          <w:rFonts w:hint="eastAsia"/>
          <w:spacing w:val="5"/>
          <w:kern w:val="1"/>
          <w:lang w:eastAsia="zh-CN"/>
        </w:rPr>
        <w:t>with</w:t>
      </w:r>
      <w:r>
        <w:rPr>
          <w:spacing w:val="5"/>
          <w:kern w:val="1"/>
        </w:rPr>
        <w:t xml:space="preserve"> different char set complexity: numbers only, numbers + lower case characters, number + lower + upper case characters and a comparison between the results of with or without smoothing operation.</w:t>
      </w:r>
    </w:p>
    <w:p w14:paraId="13077BA0" w14:textId="77777777" w:rsidR="00276D9C" w:rsidRDefault="00276D9C" w:rsidP="00276D9C">
      <w:pPr>
        <w:widowControl w:val="0"/>
        <w:autoSpaceDE w:val="0"/>
        <w:autoSpaceDN w:val="0"/>
        <w:adjustRightInd w:val="0"/>
        <w:jc w:val="both"/>
        <w:rPr>
          <w:spacing w:val="5"/>
          <w:kern w:val="1"/>
        </w:rPr>
      </w:pPr>
    </w:p>
    <w:p w14:paraId="087E8020" w14:textId="03F8C96C" w:rsidR="00021C0D" w:rsidRPr="00276D9C" w:rsidRDefault="00276D9C" w:rsidP="00276D9C">
      <w:pPr>
        <w:widowControl w:val="0"/>
        <w:autoSpaceDE w:val="0"/>
        <w:autoSpaceDN w:val="0"/>
        <w:adjustRightInd w:val="0"/>
        <w:jc w:val="both"/>
        <w:rPr>
          <w:b/>
          <w:bCs/>
          <w:spacing w:val="24"/>
          <w:kern w:val="1"/>
        </w:rPr>
      </w:pPr>
      <w:r w:rsidRPr="00276D9C">
        <w:rPr>
          <w:b/>
          <w:bCs/>
          <w:spacing w:val="24"/>
          <w:kern w:val="1"/>
        </w:rPr>
        <w:t xml:space="preserve">3.3.1 numbers only     </w:t>
      </w:r>
    </w:p>
    <w:p w14:paraId="529874EC" w14:textId="77777777" w:rsidR="003D3AD0" w:rsidRDefault="00CB307C">
      <w:pPr>
        <w:widowControl w:val="0"/>
        <w:autoSpaceDE w:val="0"/>
        <w:autoSpaceDN w:val="0"/>
        <w:adjustRightInd w:val="0"/>
        <w:spacing w:before="120" w:line="226" w:lineRule="auto"/>
        <w:jc w:val="both"/>
        <w:rPr>
          <w:spacing w:val="5"/>
          <w:kern w:val="1"/>
        </w:rPr>
      </w:pPr>
      <w:r w:rsidRPr="00CB307C">
        <w:rPr>
          <w:spacing w:val="5"/>
          <w:kern w:val="1"/>
        </w:rPr>
        <w:t>W</w:t>
      </w:r>
      <w:r w:rsidRPr="00CB307C">
        <w:rPr>
          <w:spacing w:val="5"/>
          <w:kern w:val="1"/>
        </w:rPr>
        <w:t xml:space="preserve">e only used digits from 0 to 9 to compose a 4-digits captcha image. Below are the accuracies on test set and mean loss value on training set we get during the training process. </w:t>
      </w:r>
    </w:p>
    <w:p w14:paraId="02739CC1" w14:textId="77777777" w:rsidR="003D3AD0" w:rsidRDefault="003D3AD0">
      <w:pPr>
        <w:widowControl w:val="0"/>
        <w:autoSpaceDE w:val="0"/>
        <w:autoSpaceDN w:val="0"/>
        <w:adjustRightInd w:val="0"/>
        <w:spacing w:before="120" w:line="226" w:lineRule="auto"/>
        <w:jc w:val="both"/>
        <w:rPr>
          <w:spacing w:val="5"/>
          <w:kern w:val="1"/>
        </w:rPr>
      </w:pPr>
    </w:p>
    <w:p w14:paraId="5AD90FA0" w14:textId="33F2BE19" w:rsidR="001C1B36" w:rsidRDefault="00CB307C">
      <w:pPr>
        <w:widowControl w:val="0"/>
        <w:autoSpaceDE w:val="0"/>
        <w:autoSpaceDN w:val="0"/>
        <w:adjustRightInd w:val="0"/>
        <w:spacing w:before="120" w:line="226" w:lineRule="auto"/>
        <w:jc w:val="both"/>
        <w:rPr>
          <w:spacing w:val="5"/>
          <w:kern w:val="1"/>
        </w:rPr>
      </w:pPr>
      <w:r w:rsidRPr="00CB307C">
        <w:rPr>
          <w:spacing w:val="5"/>
          <w:kern w:val="1"/>
        </w:rPr>
        <w:t xml:space="preserve"> </w:t>
      </w:r>
    </w:p>
    <w:p w14:paraId="0BCE30F8" w14:textId="5258A3F2" w:rsidR="00CB307C" w:rsidRDefault="00CB307C" w:rsidP="00CB307C">
      <w:pPr>
        <w:widowControl w:val="0"/>
        <w:autoSpaceDE w:val="0"/>
        <w:autoSpaceDN w:val="0"/>
        <w:adjustRightInd w:val="0"/>
        <w:spacing w:before="120" w:line="226" w:lineRule="auto"/>
        <w:jc w:val="both"/>
        <w:rPr>
          <w:spacing w:val="5"/>
          <w:kern w:val="1"/>
        </w:rPr>
      </w:pPr>
      <w:r>
        <w:rPr>
          <w:spacing w:val="5"/>
          <w:kern w:val="1"/>
        </w:rPr>
        <w:t xml:space="preserve">       </w:t>
      </w:r>
      <w:r w:rsidRPr="003D3AD0">
        <w:rPr>
          <w:spacing w:val="5"/>
          <w:kern w:val="1"/>
          <w:highlight w:val="yellow"/>
        </w:rPr>
        <w:t xml:space="preserve">Figure </w:t>
      </w:r>
      <w:r w:rsidRPr="003D3AD0">
        <w:rPr>
          <w:spacing w:val="5"/>
          <w:kern w:val="1"/>
          <w:highlight w:val="yellow"/>
        </w:rPr>
        <w:t>6</w:t>
      </w:r>
      <w:r w:rsidRPr="003D3AD0">
        <w:rPr>
          <w:spacing w:val="5"/>
          <w:kern w:val="1"/>
          <w:highlight w:val="yellow"/>
        </w:rPr>
        <w:t xml:space="preserve">: Accuracies and loss value during the training </w:t>
      </w:r>
      <w:r w:rsidR="00501880" w:rsidRPr="003D3AD0">
        <w:rPr>
          <w:spacing w:val="5"/>
          <w:kern w:val="1"/>
          <w:highlight w:val="yellow"/>
        </w:rPr>
        <w:t>process (</w:t>
      </w:r>
      <w:r w:rsidRPr="003D3AD0">
        <w:rPr>
          <w:spacing w:val="5"/>
          <w:kern w:val="1"/>
          <w:highlight w:val="yellow"/>
        </w:rPr>
        <w:t>numbers only)</w:t>
      </w:r>
    </w:p>
    <w:p w14:paraId="117166EC" w14:textId="2D9649D1" w:rsidR="00501880" w:rsidRDefault="00816955" w:rsidP="00501880">
      <w:pPr>
        <w:widowControl w:val="0"/>
        <w:autoSpaceDE w:val="0"/>
        <w:autoSpaceDN w:val="0"/>
        <w:adjustRightInd w:val="0"/>
        <w:spacing w:before="120" w:line="226" w:lineRule="auto"/>
        <w:jc w:val="center"/>
        <w:rPr>
          <w:spacing w:val="5"/>
          <w:kern w:val="1"/>
        </w:rPr>
      </w:pPr>
      <w:r>
        <w:rPr>
          <w:noProof/>
          <w:spacing w:val="5"/>
          <w:kern w:val="1"/>
        </w:rPr>
        <mc:AlternateContent>
          <mc:Choice Requires="wpg">
            <w:drawing>
              <wp:anchor distT="0" distB="0" distL="114300" distR="114300" simplePos="0" relativeHeight="251668480" behindDoc="0" locked="0" layoutInCell="1" allowOverlap="1" wp14:anchorId="799A94AA" wp14:editId="49482021">
                <wp:simplePos x="0" y="0"/>
                <wp:positionH relativeFrom="column">
                  <wp:posOffset>497394</wp:posOffset>
                </wp:positionH>
                <wp:positionV relativeFrom="paragraph">
                  <wp:posOffset>221615</wp:posOffset>
                </wp:positionV>
                <wp:extent cx="4156251" cy="2687402"/>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4156251" cy="2687402"/>
                          <a:chOff x="0" y="0"/>
                          <a:chExt cx="4156251" cy="2687402"/>
                        </a:xfrm>
                      </wpg:grpSpPr>
                      <pic:pic xmlns:pic="http://schemas.openxmlformats.org/drawingml/2006/picture">
                        <pic:nvPicPr>
                          <pic:cNvPr id="15" name="Picture 15"/>
                          <pic:cNvPicPr>
                            <a:picLocks noChangeAspect="1"/>
                          </pic:cNvPicPr>
                        </pic:nvPicPr>
                        <pic:blipFill>
                          <a:blip r:embed="rId21"/>
                          <a:stretch>
                            <a:fillRect/>
                          </a:stretch>
                        </pic:blipFill>
                        <pic:spPr>
                          <a:xfrm>
                            <a:off x="0" y="0"/>
                            <a:ext cx="1271270" cy="263715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557196" y="4527"/>
                            <a:ext cx="1232535" cy="2682875"/>
                          </a:xfrm>
                          <a:prstGeom prst="rect">
                            <a:avLst/>
                          </a:prstGeom>
                        </pic:spPr>
                      </pic:pic>
                      <pic:pic xmlns:pic="http://schemas.openxmlformats.org/drawingml/2006/picture">
                        <pic:nvPicPr>
                          <pic:cNvPr id="17" name="Picture 17"/>
                          <pic:cNvPicPr>
                            <a:picLocks noChangeAspect="1"/>
                          </pic:cNvPicPr>
                        </pic:nvPicPr>
                        <pic:blipFill>
                          <a:blip r:embed="rId23"/>
                          <a:stretch>
                            <a:fillRect/>
                          </a:stretch>
                        </pic:blipFill>
                        <pic:spPr>
                          <a:xfrm>
                            <a:off x="2928796" y="22634"/>
                            <a:ext cx="1227455" cy="2626995"/>
                          </a:xfrm>
                          <a:prstGeom prst="rect">
                            <a:avLst/>
                          </a:prstGeom>
                        </pic:spPr>
                      </pic:pic>
                    </wpg:wgp>
                  </a:graphicData>
                </a:graphic>
              </wp:anchor>
            </w:drawing>
          </mc:Choice>
          <mc:Fallback>
            <w:pict>
              <v:group w14:anchorId="5AD54342" id="Group 18" o:spid="_x0000_s1026" style="position:absolute;margin-left:39.15pt;margin-top:17.45pt;width:327.25pt;height:211.6pt;z-index:251668480" coordsize="41562,2687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">
                <v:shape id="Picture 15" o:spid="_x0000_s1027" type="#_x0000_t75" style="position:absolute;width:12712;height:2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">
                  <v:imagedata r:id="rId24" o:title=""/>
                </v:shape>
                <v:shape id="Picture 16" o:spid="_x0000_s1028" type="#_x0000_t75" style="position:absolute;left:15571;top:45;width:12326;height:26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">
                  <v:imagedata r:id="rId25" o:title=""/>
                </v:shape>
                <v:shape id="Picture 17" o:spid="_x0000_s1029" type="#_x0000_t75" style="position:absolute;left:29287;top:226;width:12275;height:26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">
                  <v:imagedata r:id="rId26" o:title=""/>
                </v:shape>
                <w10:wrap type="topAndBottom"/>
              </v:group>
            </w:pict>
          </mc:Fallback>
        </mc:AlternateContent>
      </w:r>
    </w:p>
    <w:p w14:paraId="54F6CB46" w14:textId="0B16876B" w:rsidR="001C1B36" w:rsidRDefault="00501880" w:rsidP="00501880">
      <w:pPr>
        <w:widowControl w:val="0"/>
        <w:autoSpaceDE w:val="0"/>
        <w:autoSpaceDN w:val="0"/>
        <w:adjustRightInd w:val="0"/>
        <w:spacing w:before="120" w:line="226" w:lineRule="auto"/>
        <w:jc w:val="center"/>
        <w:rPr>
          <w:spacing w:val="5"/>
          <w:kern w:val="1"/>
        </w:rPr>
      </w:pPr>
      <w:r>
        <w:rPr>
          <w:spacing w:val="5"/>
          <w:kern w:val="1"/>
        </w:rPr>
        <w:t xml:space="preserve">Figure </w:t>
      </w:r>
      <w:r>
        <w:rPr>
          <w:spacing w:val="5"/>
          <w:kern w:val="1"/>
        </w:rPr>
        <w:t>7</w:t>
      </w:r>
      <w:r>
        <w:rPr>
          <w:spacing w:val="5"/>
          <w:kern w:val="1"/>
        </w:rPr>
        <w:t xml:space="preserve">: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only)</w:t>
      </w:r>
    </w:p>
    <w:p w14:paraId="7A55C47F" w14:textId="77777777" w:rsidR="003302ED" w:rsidRDefault="003302ED" w:rsidP="00501880">
      <w:pPr>
        <w:widowControl w:val="0"/>
        <w:autoSpaceDE w:val="0"/>
        <w:autoSpaceDN w:val="0"/>
        <w:adjustRightInd w:val="0"/>
        <w:spacing w:before="120" w:line="226" w:lineRule="auto"/>
        <w:jc w:val="center"/>
        <w:rPr>
          <w:spacing w:val="5"/>
          <w:kern w:val="1"/>
        </w:rPr>
      </w:pPr>
    </w:p>
    <w:p w14:paraId="0170B5B5" w14:textId="77777777" w:rsidR="003302ED" w:rsidRDefault="003302ED" w:rsidP="00501880">
      <w:pPr>
        <w:widowControl w:val="0"/>
        <w:autoSpaceDE w:val="0"/>
        <w:autoSpaceDN w:val="0"/>
        <w:adjustRightInd w:val="0"/>
        <w:jc w:val="both"/>
        <w:rPr>
          <w:b/>
          <w:bCs/>
          <w:spacing w:val="24"/>
          <w:kern w:val="1"/>
        </w:rPr>
      </w:pPr>
    </w:p>
    <w:p w14:paraId="7BAD7C5C" w14:textId="77777777" w:rsidR="003302ED" w:rsidRDefault="003302ED" w:rsidP="00501880">
      <w:pPr>
        <w:widowControl w:val="0"/>
        <w:autoSpaceDE w:val="0"/>
        <w:autoSpaceDN w:val="0"/>
        <w:adjustRightInd w:val="0"/>
        <w:jc w:val="both"/>
        <w:rPr>
          <w:b/>
          <w:bCs/>
          <w:spacing w:val="24"/>
          <w:kern w:val="1"/>
        </w:rPr>
      </w:pPr>
    </w:p>
    <w:p w14:paraId="5F08A1D5" w14:textId="77777777" w:rsidR="003302ED" w:rsidRDefault="003302ED" w:rsidP="00501880">
      <w:pPr>
        <w:widowControl w:val="0"/>
        <w:autoSpaceDE w:val="0"/>
        <w:autoSpaceDN w:val="0"/>
        <w:adjustRightInd w:val="0"/>
        <w:jc w:val="both"/>
        <w:rPr>
          <w:b/>
          <w:bCs/>
          <w:spacing w:val="24"/>
          <w:kern w:val="1"/>
        </w:rPr>
      </w:pPr>
    </w:p>
    <w:p w14:paraId="07092B82" w14:textId="77777777" w:rsidR="003302ED" w:rsidRDefault="003302ED" w:rsidP="00501880">
      <w:pPr>
        <w:widowControl w:val="0"/>
        <w:autoSpaceDE w:val="0"/>
        <w:autoSpaceDN w:val="0"/>
        <w:adjustRightInd w:val="0"/>
        <w:jc w:val="both"/>
        <w:rPr>
          <w:b/>
          <w:bCs/>
          <w:spacing w:val="24"/>
          <w:kern w:val="1"/>
        </w:rPr>
      </w:pPr>
    </w:p>
    <w:p w14:paraId="7B1C6BD4" w14:textId="77777777" w:rsidR="003302ED" w:rsidRDefault="003302ED" w:rsidP="00501880">
      <w:pPr>
        <w:widowControl w:val="0"/>
        <w:autoSpaceDE w:val="0"/>
        <w:autoSpaceDN w:val="0"/>
        <w:adjustRightInd w:val="0"/>
        <w:jc w:val="both"/>
        <w:rPr>
          <w:b/>
          <w:bCs/>
          <w:spacing w:val="24"/>
          <w:kern w:val="1"/>
        </w:rPr>
      </w:pPr>
    </w:p>
    <w:p w14:paraId="629DD86D" w14:textId="77777777" w:rsidR="003302ED" w:rsidRDefault="003302ED" w:rsidP="00501880">
      <w:pPr>
        <w:widowControl w:val="0"/>
        <w:autoSpaceDE w:val="0"/>
        <w:autoSpaceDN w:val="0"/>
        <w:adjustRightInd w:val="0"/>
        <w:jc w:val="both"/>
        <w:rPr>
          <w:b/>
          <w:bCs/>
          <w:spacing w:val="24"/>
          <w:kern w:val="1"/>
        </w:rPr>
      </w:pPr>
    </w:p>
    <w:p w14:paraId="787D5689" w14:textId="77777777" w:rsidR="003302ED" w:rsidRDefault="003302ED" w:rsidP="00501880">
      <w:pPr>
        <w:widowControl w:val="0"/>
        <w:autoSpaceDE w:val="0"/>
        <w:autoSpaceDN w:val="0"/>
        <w:adjustRightInd w:val="0"/>
        <w:jc w:val="both"/>
        <w:rPr>
          <w:b/>
          <w:bCs/>
          <w:spacing w:val="24"/>
          <w:kern w:val="1"/>
        </w:rPr>
      </w:pPr>
    </w:p>
    <w:p w14:paraId="33641666" w14:textId="77777777" w:rsidR="003302ED" w:rsidRDefault="003302ED" w:rsidP="00501880">
      <w:pPr>
        <w:widowControl w:val="0"/>
        <w:autoSpaceDE w:val="0"/>
        <w:autoSpaceDN w:val="0"/>
        <w:adjustRightInd w:val="0"/>
        <w:jc w:val="both"/>
        <w:rPr>
          <w:b/>
          <w:bCs/>
          <w:spacing w:val="24"/>
          <w:kern w:val="1"/>
        </w:rPr>
      </w:pPr>
    </w:p>
    <w:p w14:paraId="0A9CC2D3" w14:textId="318AC2E8" w:rsidR="00501880" w:rsidRPr="00276D9C" w:rsidRDefault="00501880" w:rsidP="00501880">
      <w:pPr>
        <w:widowControl w:val="0"/>
        <w:autoSpaceDE w:val="0"/>
        <w:autoSpaceDN w:val="0"/>
        <w:adjustRightInd w:val="0"/>
        <w:jc w:val="both"/>
        <w:rPr>
          <w:b/>
          <w:bCs/>
          <w:spacing w:val="24"/>
          <w:kern w:val="1"/>
        </w:rPr>
      </w:pPr>
      <w:r w:rsidRPr="00276D9C">
        <w:rPr>
          <w:b/>
          <w:bCs/>
          <w:spacing w:val="24"/>
          <w:kern w:val="1"/>
        </w:rPr>
        <w:lastRenderedPageBreak/>
        <w:t>3.3.</w:t>
      </w:r>
      <w:r w:rsidR="00427018">
        <w:rPr>
          <w:b/>
          <w:bCs/>
          <w:spacing w:val="24"/>
          <w:kern w:val="1"/>
        </w:rPr>
        <w:t>2</w:t>
      </w:r>
      <w:r w:rsidRPr="00276D9C">
        <w:rPr>
          <w:b/>
          <w:bCs/>
          <w:spacing w:val="24"/>
          <w:kern w:val="1"/>
        </w:rPr>
        <w:t xml:space="preserve"> numbers</w:t>
      </w:r>
      <w:r w:rsidR="00427018">
        <w:rPr>
          <w:b/>
          <w:bCs/>
          <w:spacing w:val="24"/>
          <w:kern w:val="1"/>
        </w:rPr>
        <w:t xml:space="preserve"> + lower case characters</w:t>
      </w:r>
      <w:r w:rsidRPr="00276D9C">
        <w:rPr>
          <w:b/>
          <w:bCs/>
          <w:spacing w:val="24"/>
          <w:kern w:val="1"/>
        </w:rPr>
        <w:t xml:space="preserve">     </w:t>
      </w:r>
    </w:p>
    <w:p w14:paraId="3AEAC024" w14:textId="0EE7846D" w:rsidR="00501880" w:rsidRDefault="00427018" w:rsidP="00501880">
      <w:pPr>
        <w:widowControl w:val="0"/>
        <w:autoSpaceDE w:val="0"/>
        <w:autoSpaceDN w:val="0"/>
        <w:adjustRightInd w:val="0"/>
        <w:spacing w:before="120" w:line="226" w:lineRule="auto"/>
        <w:jc w:val="both"/>
        <w:rPr>
          <w:spacing w:val="5"/>
          <w:kern w:val="1"/>
        </w:rPr>
      </w:pPr>
      <w:r>
        <w:rPr>
          <w:spacing w:val="5"/>
          <w:kern w:val="1"/>
        </w:rPr>
        <w:t>Here, w</w:t>
      </w:r>
      <w:r w:rsidR="00501880" w:rsidRPr="00CB307C">
        <w:rPr>
          <w:spacing w:val="5"/>
          <w:kern w:val="1"/>
        </w:rPr>
        <w:t xml:space="preserve">e used digits from 0 to 9 </w:t>
      </w:r>
      <w:r>
        <w:rPr>
          <w:spacing w:val="5"/>
          <w:kern w:val="1"/>
        </w:rPr>
        <w:t xml:space="preserve">and lower-case characters from ‘a’ to ‘z’ </w:t>
      </w:r>
      <w:r w:rsidR="00501880" w:rsidRPr="00CB307C">
        <w:rPr>
          <w:spacing w:val="5"/>
          <w:kern w:val="1"/>
        </w:rPr>
        <w:t xml:space="preserve">to compose a 4-digits captcha image. Below are the accuracies on test set and mean loss value on training set we get during the training process.  </w:t>
      </w:r>
    </w:p>
    <w:p w14:paraId="7A77F04F" w14:textId="33D3B3DE" w:rsidR="001E1707" w:rsidRDefault="001E1707" w:rsidP="00501880">
      <w:pPr>
        <w:widowControl w:val="0"/>
        <w:autoSpaceDE w:val="0"/>
        <w:autoSpaceDN w:val="0"/>
        <w:adjustRightInd w:val="0"/>
        <w:spacing w:before="120" w:line="226" w:lineRule="auto"/>
        <w:jc w:val="both"/>
        <w:rPr>
          <w:noProof/>
          <w:spacing w:val="5"/>
          <w:kern w:val="1"/>
        </w:rPr>
      </w:pPr>
    </w:p>
    <w:p w14:paraId="5BA81EAB" w14:textId="573A5BA8" w:rsidR="001B52D0" w:rsidRDefault="001B52D0" w:rsidP="00501880">
      <w:pPr>
        <w:widowControl w:val="0"/>
        <w:autoSpaceDE w:val="0"/>
        <w:autoSpaceDN w:val="0"/>
        <w:adjustRightInd w:val="0"/>
        <w:spacing w:before="120" w:line="226" w:lineRule="auto"/>
        <w:jc w:val="both"/>
        <w:rPr>
          <w:noProof/>
          <w:spacing w:val="5"/>
          <w:kern w:val="1"/>
        </w:rPr>
      </w:pPr>
    </w:p>
    <w:p w14:paraId="74DB206F" w14:textId="52314AC3" w:rsidR="001B52D0" w:rsidRDefault="001B52D0" w:rsidP="00501880">
      <w:pPr>
        <w:widowControl w:val="0"/>
        <w:autoSpaceDE w:val="0"/>
        <w:autoSpaceDN w:val="0"/>
        <w:adjustRightInd w:val="0"/>
        <w:spacing w:before="120" w:line="226" w:lineRule="auto"/>
        <w:jc w:val="both"/>
        <w:rPr>
          <w:noProof/>
          <w:spacing w:val="5"/>
          <w:kern w:val="1"/>
        </w:rPr>
      </w:pPr>
    </w:p>
    <w:p w14:paraId="480DFF78" w14:textId="06175B89" w:rsidR="001B52D0" w:rsidRDefault="001B52D0" w:rsidP="001B52D0">
      <w:pPr>
        <w:widowControl w:val="0"/>
        <w:autoSpaceDE w:val="0"/>
        <w:autoSpaceDN w:val="0"/>
        <w:adjustRightInd w:val="0"/>
        <w:spacing w:before="120" w:line="226" w:lineRule="auto"/>
        <w:jc w:val="center"/>
        <w:rPr>
          <w:noProof/>
          <w:spacing w:val="5"/>
          <w:kern w:val="1"/>
        </w:rPr>
      </w:pPr>
      <w:r w:rsidRPr="003D3AD0">
        <w:rPr>
          <w:spacing w:val="5"/>
          <w:kern w:val="1"/>
          <w:highlight w:val="yellow"/>
        </w:rPr>
        <w:t xml:space="preserve">Figure </w:t>
      </w:r>
      <w:r>
        <w:rPr>
          <w:spacing w:val="5"/>
          <w:kern w:val="1"/>
          <w:highlight w:val="yellow"/>
        </w:rPr>
        <w:t>8</w:t>
      </w:r>
      <w:r w:rsidRPr="003D3AD0">
        <w:rPr>
          <w:spacing w:val="5"/>
          <w:kern w:val="1"/>
          <w:highlight w:val="yellow"/>
        </w:rPr>
        <w:t>: Accuracies and loss value during the training process (</w:t>
      </w:r>
      <w:r>
        <w:rPr>
          <w:spacing w:val="5"/>
          <w:kern w:val="1"/>
        </w:rPr>
        <w:t>numbers + low</w:t>
      </w:r>
      <w:r>
        <w:rPr>
          <w:spacing w:val="5"/>
          <w:kern w:val="1"/>
        </w:rPr>
        <w:t>er</w:t>
      </w:r>
      <w:r>
        <w:rPr>
          <w:spacing w:val="5"/>
          <w:kern w:val="1"/>
        </w:rPr>
        <w:t xml:space="preserve"> case</w:t>
      </w:r>
      <w:r w:rsidRPr="003D3AD0">
        <w:rPr>
          <w:spacing w:val="5"/>
          <w:kern w:val="1"/>
          <w:highlight w:val="yellow"/>
        </w:rPr>
        <w:t>)</w:t>
      </w:r>
    </w:p>
    <w:p w14:paraId="62CFF08F" w14:textId="5178F931" w:rsidR="003302ED" w:rsidRDefault="003302ED" w:rsidP="00501880">
      <w:pPr>
        <w:widowControl w:val="0"/>
        <w:autoSpaceDE w:val="0"/>
        <w:autoSpaceDN w:val="0"/>
        <w:adjustRightInd w:val="0"/>
        <w:spacing w:before="120" w:line="226" w:lineRule="auto"/>
        <w:jc w:val="both"/>
        <w:rPr>
          <w:spacing w:val="5"/>
          <w:kern w:val="1"/>
        </w:rPr>
      </w:pPr>
    </w:p>
    <w:p w14:paraId="399B3125" w14:textId="28FCB255" w:rsidR="00F96B1C" w:rsidRDefault="001E1707">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42368" behindDoc="0" locked="0" layoutInCell="1" allowOverlap="1" wp14:anchorId="23EB00F8" wp14:editId="6F0576B0">
                <wp:simplePos x="0" y="0"/>
                <wp:positionH relativeFrom="column">
                  <wp:posOffset>275806</wp:posOffset>
                </wp:positionH>
                <wp:positionV relativeFrom="paragraph">
                  <wp:posOffset>352161</wp:posOffset>
                </wp:positionV>
                <wp:extent cx="4485640" cy="305181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485640" cy="3051810"/>
                          <a:chOff x="0" y="0"/>
                          <a:chExt cx="4538169" cy="3087374"/>
                        </a:xfrm>
                      </wpg:grpSpPr>
                      <pic:pic xmlns:pic="http://schemas.openxmlformats.org/drawingml/2006/picture">
                        <pic:nvPicPr>
                          <pic:cNvPr id="19" name="Picture 19"/>
                          <pic:cNvPicPr>
                            <a:picLocks noChangeAspect="1"/>
                          </pic:cNvPicPr>
                        </pic:nvPicPr>
                        <pic:blipFill>
                          <a:blip r:embed="rId27"/>
                          <a:stretch>
                            <a:fillRect/>
                          </a:stretch>
                        </pic:blipFill>
                        <pic:spPr>
                          <a:xfrm>
                            <a:off x="0" y="50488"/>
                            <a:ext cx="1497330" cy="3014345"/>
                          </a:xfrm>
                          <a:prstGeom prst="rect">
                            <a:avLst/>
                          </a:prstGeom>
                        </pic:spPr>
                      </pic:pic>
                      <pic:pic xmlns:pic="http://schemas.openxmlformats.org/drawingml/2006/picture">
                        <pic:nvPicPr>
                          <pic:cNvPr id="20" name="Picture 20"/>
                          <pic:cNvPicPr>
                            <a:picLocks noChangeAspect="1"/>
                          </pic:cNvPicPr>
                        </pic:nvPicPr>
                        <pic:blipFill rotWithShape="1">
                          <a:blip r:embed="rId28"/>
                          <a:srcRect b="2380"/>
                          <a:stretch/>
                        </pic:blipFill>
                        <pic:spPr bwMode="auto">
                          <a:xfrm>
                            <a:off x="1475381" y="33659"/>
                            <a:ext cx="1497330" cy="3053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a:blip r:embed="rId29"/>
                          <a:stretch>
                            <a:fillRect/>
                          </a:stretch>
                        </pic:blipFill>
                        <pic:spPr>
                          <a:xfrm>
                            <a:off x="3057349" y="0"/>
                            <a:ext cx="1480820" cy="3041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31DD42" id="Group 22" o:spid="_x0000_s1026" style="position:absolute;margin-left:21.7pt;margin-top:27.75pt;width:353.2pt;height:240.3pt;z-index:251642368;mso-width-relative:margin;mso-height-relative:margin" coordsize="45381,3087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">
                <v:shape id="Picture 19" o:spid="_x0000_s1027" type="#_x0000_t75" style="position:absolute;top:504;width:14973;height:3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">
                  <v:imagedata r:id="rId30" o:title=""/>
                </v:shape>
                <v:shape id="Picture 20" o:spid="_x0000_s1028" type="#_x0000_t75" style="position:absolute;left:14753;top:336;width:14974;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">
                  <v:imagedata r:id="rId31" o:title="" cropbottom="1560f"/>
                </v:shape>
                <v:shape id="Picture 21" o:spid="_x0000_s1029" type="#_x0000_t75" style="position:absolute;left:30573;width:14808;height:30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">
                  <v:imagedata r:id="rId32" o:title=""/>
                </v:shape>
                <w10:wrap type="topAndBottom"/>
              </v:group>
            </w:pict>
          </mc:Fallback>
        </mc:AlternateContent>
      </w:r>
    </w:p>
    <w:p w14:paraId="313B79DB" w14:textId="070A3A99" w:rsidR="001E1707" w:rsidRDefault="001E1707" w:rsidP="001E1707">
      <w:pPr>
        <w:widowControl w:val="0"/>
        <w:autoSpaceDE w:val="0"/>
        <w:autoSpaceDN w:val="0"/>
        <w:adjustRightInd w:val="0"/>
        <w:spacing w:before="120" w:line="226" w:lineRule="auto"/>
        <w:jc w:val="center"/>
        <w:rPr>
          <w:spacing w:val="5"/>
          <w:kern w:val="1"/>
        </w:rPr>
      </w:pPr>
      <w:r>
        <w:rPr>
          <w:spacing w:val="5"/>
          <w:kern w:val="1"/>
        </w:rPr>
        <w:t xml:space="preserve">Figure </w:t>
      </w:r>
      <w:r>
        <w:rPr>
          <w:spacing w:val="5"/>
          <w:kern w:val="1"/>
        </w:rPr>
        <w:t>9</w:t>
      </w:r>
      <w:r>
        <w:rPr>
          <w:spacing w:val="5"/>
          <w:kern w:val="1"/>
        </w:rPr>
        <w:t xml:space="preserve">: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w:t>
      </w:r>
      <w:r>
        <w:rPr>
          <w:spacing w:val="5"/>
          <w:kern w:val="1"/>
        </w:rPr>
        <w:t xml:space="preserve"> + low</w:t>
      </w:r>
      <w:r w:rsidR="001B52D0">
        <w:rPr>
          <w:spacing w:val="5"/>
          <w:kern w:val="1"/>
        </w:rPr>
        <w:t>er</w:t>
      </w:r>
      <w:r>
        <w:rPr>
          <w:spacing w:val="5"/>
          <w:kern w:val="1"/>
        </w:rPr>
        <w:t xml:space="preserve"> case</w:t>
      </w:r>
      <w:r>
        <w:rPr>
          <w:spacing w:val="5"/>
          <w:kern w:val="1"/>
        </w:rPr>
        <w:t>)</w:t>
      </w:r>
    </w:p>
    <w:p w14:paraId="5C98EBD2" w14:textId="316C1B11" w:rsidR="00F96B1C" w:rsidRDefault="00F96B1C">
      <w:pPr>
        <w:widowControl w:val="0"/>
        <w:autoSpaceDE w:val="0"/>
        <w:autoSpaceDN w:val="0"/>
        <w:adjustRightInd w:val="0"/>
        <w:spacing w:before="120" w:line="226" w:lineRule="auto"/>
        <w:jc w:val="both"/>
        <w:rPr>
          <w:spacing w:val="5"/>
          <w:kern w:val="1"/>
        </w:rPr>
      </w:pPr>
    </w:p>
    <w:p w14:paraId="7E052473" w14:textId="74BC836A" w:rsidR="00F96B1C" w:rsidRDefault="00F96B1C">
      <w:pPr>
        <w:widowControl w:val="0"/>
        <w:autoSpaceDE w:val="0"/>
        <w:autoSpaceDN w:val="0"/>
        <w:adjustRightInd w:val="0"/>
        <w:spacing w:before="120" w:line="226" w:lineRule="auto"/>
        <w:jc w:val="both"/>
        <w:rPr>
          <w:spacing w:val="5"/>
          <w:kern w:val="1"/>
        </w:rPr>
      </w:pPr>
    </w:p>
    <w:p w14:paraId="2DACA894" w14:textId="77777777" w:rsidR="00B84DD5" w:rsidRDefault="00B84DD5" w:rsidP="003302ED">
      <w:pPr>
        <w:widowControl w:val="0"/>
        <w:autoSpaceDE w:val="0"/>
        <w:autoSpaceDN w:val="0"/>
        <w:adjustRightInd w:val="0"/>
        <w:jc w:val="both"/>
        <w:rPr>
          <w:b/>
          <w:bCs/>
          <w:spacing w:val="24"/>
          <w:kern w:val="1"/>
        </w:rPr>
      </w:pPr>
    </w:p>
    <w:p w14:paraId="097F10D0" w14:textId="77777777" w:rsidR="00B84DD5" w:rsidRDefault="00B84DD5" w:rsidP="003302ED">
      <w:pPr>
        <w:widowControl w:val="0"/>
        <w:autoSpaceDE w:val="0"/>
        <w:autoSpaceDN w:val="0"/>
        <w:adjustRightInd w:val="0"/>
        <w:jc w:val="both"/>
        <w:rPr>
          <w:b/>
          <w:bCs/>
          <w:spacing w:val="24"/>
          <w:kern w:val="1"/>
        </w:rPr>
      </w:pPr>
    </w:p>
    <w:p w14:paraId="21EC0365" w14:textId="77777777" w:rsidR="00B84DD5" w:rsidRDefault="00B84DD5" w:rsidP="003302ED">
      <w:pPr>
        <w:widowControl w:val="0"/>
        <w:autoSpaceDE w:val="0"/>
        <w:autoSpaceDN w:val="0"/>
        <w:adjustRightInd w:val="0"/>
        <w:jc w:val="both"/>
        <w:rPr>
          <w:b/>
          <w:bCs/>
          <w:spacing w:val="24"/>
          <w:kern w:val="1"/>
        </w:rPr>
      </w:pPr>
    </w:p>
    <w:p w14:paraId="0AC7F973" w14:textId="77777777" w:rsidR="00B84DD5" w:rsidRDefault="00B84DD5" w:rsidP="003302ED">
      <w:pPr>
        <w:widowControl w:val="0"/>
        <w:autoSpaceDE w:val="0"/>
        <w:autoSpaceDN w:val="0"/>
        <w:adjustRightInd w:val="0"/>
        <w:jc w:val="both"/>
        <w:rPr>
          <w:b/>
          <w:bCs/>
          <w:spacing w:val="24"/>
          <w:kern w:val="1"/>
        </w:rPr>
      </w:pPr>
    </w:p>
    <w:p w14:paraId="22DEB25E" w14:textId="77777777" w:rsidR="00B84DD5" w:rsidRDefault="00B84DD5" w:rsidP="003302ED">
      <w:pPr>
        <w:widowControl w:val="0"/>
        <w:autoSpaceDE w:val="0"/>
        <w:autoSpaceDN w:val="0"/>
        <w:adjustRightInd w:val="0"/>
        <w:jc w:val="both"/>
        <w:rPr>
          <w:b/>
          <w:bCs/>
          <w:spacing w:val="24"/>
          <w:kern w:val="1"/>
        </w:rPr>
      </w:pPr>
    </w:p>
    <w:p w14:paraId="195561E6" w14:textId="77777777" w:rsidR="00B84DD5" w:rsidRDefault="00B84DD5" w:rsidP="003302ED">
      <w:pPr>
        <w:widowControl w:val="0"/>
        <w:autoSpaceDE w:val="0"/>
        <w:autoSpaceDN w:val="0"/>
        <w:adjustRightInd w:val="0"/>
        <w:jc w:val="both"/>
        <w:rPr>
          <w:b/>
          <w:bCs/>
          <w:spacing w:val="24"/>
          <w:kern w:val="1"/>
        </w:rPr>
      </w:pPr>
    </w:p>
    <w:p w14:paraId="1372F9E6" w14:textId="77777777" w:rsidR="00B84DD5" w:rsidRDefault="00B84DD5" w:rsidP="003302ED">
      <w:pPr>
        <w:widowControl w:val="0"/>
        <w:autoSpaceDE w:val="0"/>
        <w:autoSpaceDN w:val="0"/>
        <w:adjustRightInd w:val="0"/>
        <w:jc w:val="both"/>
        <w:rPr>
          <w:b/>
          <w:bCs/>
          <w:spacing w:val="24"/>
          <w:kern w:val="1"/>
        </w:rPr>
      </w:pPr>
    </w:p>
    <w:p w14:paraId="6B5B678D" w14:textId="77777777" w:rsidR="00B84DD5" w:rsidRDefault="00B84DD5" w:rsidP="003302ED">
      <w:pPr>
        <w:widowControl w:val="0"/>
        <w:autoSpaceDE w:val="0"/>
        <w:autoSpaceDN w:val="0"/>
        <w:adjustRightInd w:val="0"/>
        <w:jc w:val="both"/>
        <w:rPr>
          <w:b/>
          <w:bCs/>
          <w:spacing w:val="24"/>
          <w:kern w:val="1"/>
        </w:rPr>
      </w:pPr>
    </w:p>
    <w:p w14:paraId="6878FA9A" w14:textId="77777777" w:rsidR="00B84DD5" w:rsidRDefault="00B84DD5" w:rsidP="003302ED">
      <w:pPr>
        <w:widowControl w:val="0"/>
        <w:autoSpaceDE w:val="0"/>
        <w:autoSpaceDN w:val="0"/>
        <w:adjustRightInd w:val="0"/>
        <w:jc w:val="both"/>
        <w:rPr>
          <w:b/>
          <w:bCs/>
          <w:spacing w:val="24"/>
          <w:kern w:val="1"/>
        </w:rPr>
      </w:pPr>
    </w:p>
    <w:p w14:paraId="0BDF26FC" w14:textId="77777777" w:rsidR="00B84DD5" w:rsidRDefault="00B84DD5" w:rsidP="003302ED">
      <w:pPr>
        <w:widowControl w:val="0"/>
        <w:autoSpaceDE w:val="0"/>
        <w:autoSpaceDN w:val="0"/>
        <w:adjustRightInd w:val="0"/>
        <w:jc w:val="both"/>
        <w:rPr>
          <w:b/>
          <w:bCs/>
          <w:spacing w:val="24"/>
          <w:kern w:val="1"/>
        </w:rPr>
      </w:pPr>
    </w:p>
    <w:p w14:paraId="40D8F53F" w14:textId="77777777" w:rsidR="00B84DD5" w:rsidRDefault="00B84DD5" w:rsidP="003302ED">
      <w:pPr>
        <w:widowControl w:val="0"/>
        <w:autoSpaceDE w:val="0"/>
        <w:autoSpaceDN w:val="0"/>
        <w:adjustRightInd w:val="0"/>
        <w:jc w:val="both"/>
        <w:rPr>
          <w:b/>
          <w:bCs/>
          <w:spacing w:val="24"/>
          <w:kern w:val="1"/>
        </w:rPr>
      </w:pPr>
    </w:p>
    <w:p w14:paraId="15E15C0D" w14:textId="77777777" w:rsidR="00B84DD5" w:rsidRDefault="00B84DD5" w:rsidP="003302ED">
      <w:pPr>
        <w:widowControl w:val="0"/>
        <w:autoSpaceDE w:val="0"/>
        <w:autoSpaceDN w:val="0"/>
        <w:adjustRightInd w:val="0"/>
        <w:jc w:val="both"/>
        <w:rPr>
          <w:b/>
          <w:bCs/>
          <w:spacing w:val="24"/>
          <w:kern w:val="1"/>
        </w:rPr>
      </w:pPr>
    </w:p>
    <w:p w14:paraId="0BDA685A" w14:textId="77777777" w:rsidR="00B84DD5" w:rsidRDefault="00B84DD5" w:rsidP="003302ED">
      <w:pPr>
        <w:widowControl w:val="0"/>
        <w:autoSpaceDE w:val="0"/>
        <w:autoSpaceDN w:val="0"/>
        <w:adjustRightInd w:val="0"/>
        <w:jc w:val="both"/>
        <w:rPr>
          <w:b/>
          <w:bCs/>
          <w:spacing w:val="24"/>
          <w:kern w:val="1"/>
        </w:rPr>
      </w:pPr>
    </w:p>
    <w:p w14:paraId="6A84C85F" w14:textId="77777777" w:rsidR="00B84DD5" w:rsidRDefault="00B84DD5" w:rsidP="003302ED">
      <w:pPr>
        <w:widowControl w:val="0"/>
        <w:autoSpaceDE w:val="0"/>
        <w:autoSpaceDN w:val="0"/>
        <w:adjustRightInd w:val="0"/>
        <w:jc w:val="both"/>
        <w:rPr>
          <w:b/>
          <w:bCs/>
          <w:spacing w:val="24"/>
          <w:kern w:val="1"/>
        </w:rPr>
      </w:pPr>
    </w:p>
    <w:p w14:paraId="3627F0D8" w14:textId="77777777" w:rsidR="00B84DD5" w:rsidRDefault="00B84DD5" w:rsidP="003302ED">
      <w:pPr>
        <w:widowControl w:val="0"/>
        <w:autoSpaceDE w:val="0"/>
        <w:autoSpaceDN w:val="0"/>
        <w:adjustRightInd w:val="0"/>
        <w:jc w:val="both"/>
        <w:rPr>
          <w:b/>
          <w:bCs/>
          <w:spacing w:val="24"/>
          <w:kern w:val="1"/>
        </w:rPr>
      </w:pPr>
    </w:p>
    <w:p w14:paraId="282CD8BA" w14:textId="77777777" w:rsidR="00B84DD5" w:rsidRDefault="00B84DD5" w:rsidP="003302ED">
      <w:pPr>
        <w:widowControl w:val="0"/>
        <w:autoSpaceDE w:val="0"/>
        <w:autoSpaceDN w:val="0"/>
        <w:adjustRightInd w:val="0"/>
        <w:jc w:val="both"/>
        <w:rPr>
          <w:b/>
          <w:bCs/>
          <w:spacing w:val="24"/>
          <w:kern w:val="1"/>
        </w:rPr>
      </w:pPr>
    </w:p>
    <w:p w14:paraId="5814B310" w14:textId="366B70FD" w:rsidR="003302ED" w:rsidRPr="00276D9C" w:rsidRDefault="003302ED" w:rsidP="003302ED">
      <w:pPr>
        <w:widowControl w:val="0"/>
        <w:autoSpaceDE w:val="0"/>
        <w:autoSpaceDN w:val="0"/>
        <w:adjustRightInd w:val="0"/>
        <w:jc w:val="both"/>
        <w:rPr>
          <w:b/>
          <w:bCs/>
          <w:spacing w:val="24"/>
          <w:kern w:val="1"/>
        </w:rPr>
      </w:pPr>
      <w:r w:rsidRPr="00276D9C">
        <w:rPr>
          <w:b/>
          <w:bCs/>
          <w:spacing w:val="24"/>
          <w:kern w:val="1"/>
        </w:rPr>
        <w:lastRenderedPageBreak/>
        <w:t>3.3.</w:t>
      </w:r>
      <w:r>
        <w:rPr>
          <w:b/>
          <w:bCs/>
          <w:spacing w:val="24"/>
          <w:kern w:val="1"/>
        </w:rPr>
        <w:t>3</w:t>
      </w:r>
      <w:r w:rsidRPr="00276D9C">
        <w:rPr>
          <w:b/>
          <w:bCs/>
          <w:spacing w:val="24"/>
          <w:kern w:val="1"/>
        </w:rPr>
        <w:t xml:space="preserve"> numbers</w:t>
      </w:r>
      <w:r>
        <w:rPr>
          <w:b/>
          <w:bCs/>
          <w:spacing w:val="24"/>
          <w:kern w:val="1"/>
        </w:rPr>
        <w:t xml:space="preserve"> + lower </w:t>
      </w:r>
      <w:r>
        <w:rPr>
          <w:b/>
          <w:bCs/>
          <w:spacing w:val="24"/>
          <w:kern w:val="1"/>
        </w:rPr>
        <w:t xml:space="preserve">and </w:t>
      </w:r>
      <w:proofErr w:type="gramStart"/>
      <w:r>
        <w:rPr>
          <w:b/>
          <w:bCs/>
          <w:spacing w:val="24"/>
          <w:kern w:val="1"/>
        </w:rPr>
        <w:t xml:space="preserve">upper </w:t>
      </w:r>
      <w:r>
        <w:rPr>
          <w:b/>
          <w:bCs/>
          <w:spacing w:val="24"/>
          <w:kern w:val="1"/>
        </w:rPr>
        <w:t>case</w:t>
      </w:r>
      <w:proofErr w:type="gramEnd"/>
      <w:r>
        <w:rPr>
          <w:b/>
          <w:bCs/>
          <w:spacing w:val="24"/>
          <w:kern w:val="1"/>
        </w:rPr>
        <w:t xml:space="preserve"> characters</w:t>
      </w:r>
      <w:r w:rsidRPr="00276D9C">
        <w:rPr>
          <w:b/>
          <w:bCs/>
          <w:spacing w:val="24"/>
          <w:kern w:val="1"/>
        </w:rPr>
        <w:t xml:space="preserve">     </w:t>
      </w:r>
    </w:p>
    <w:p w14:paraId="2D2661DA" w14:textId="4E2EF53E" w:rsidR="003302ED" w:rsidRDefault="00B84DD5" w:rsidP="003302ED">
      <w:pPr>
        <w:widowControl w:val="0"/>
        <w:autoSpaceDE w:val="0"/>
        <w:autoSpaceDN w:val="0"/>
        <w:adjustRightInd w:val="0"/>
        <w:spacing w:before="120" w:line="226" w:lineRule="auto"/>
        <w:jc w:val="both"/>
        <w:rPr>
          <w:spacing w:val="5"/>
          <w:kern w:val="1"/>
        </w:rPr>
      </w:pPr>
      <w:r>
        <w:rPr>
          <w:noProof/>
          <w:spacing w:val="5"/>
          <w:kern w:val="1"/>
        </w:rPr>
        <w:drawing>
          <wp:anchor distT="0" distB="0" distL="114300" distR="114300" simplePos="0" relativeHeight="251661824" behindDoc="0" locked="0" layoutInCell="1" allowOverlap="1" wp14:anchorId="1215A9D6" wp14:editId="3FA742F0">
            <wp:simplePos x="0" y="0"/>
            <wp:positionH relativeFrom="column">
              <wp:posOffset>2593340</wp:posOffset>
            </wp:positionH>
            <wp:positionV relativeFrom="paragraph">
              <wp:posOffset>659765</wp:posOffset>
            </wp:positionV>
            <wp:extent cx="2687955" cy="18370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795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5"/>
          <w:kern w:val="1"/>
        </w:rPr>
        <w:drawing>
          <wp:anchor distT="0" distB="0" distL="114300" distR="114300" simplePos="0" relativeHeight="251653632" behindDoc="0" locked="0" layoutInCell="1" allowOverlap="1" wp14:anchorId="25AA34C9" wp14:editId="0EBFB48D">
            <wp:simplePos x="0" y="0"/>
            <wp:positionH relativeFrom="column">
              <wp:posOffset>-72390</wp:posOffset>
            </wp:positionH>
            <wp:positionV relativeFrom="paragraph">
              <wp:posOffset>669290</wp:posOffset>
            </wp:positionV>
            <wp:extent cx="2654300" cy="18141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430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2ED">
        <w:rPr>
          <w:spacing w:val="5"/>
          <w:kern w:val="1"/>
        </w:rPr>
        <w:t>Here, w</w:t>
      </w:r>
      <w:r w:rsidR="003302ED" w:rsidRPr="00CB307C">
        <w:rPr>
          <w:spacing w:val="5"/>
          <w:kern w:val="1"/>
        </w:rPr>
        <w:t xml:space="preserve">e used digits from 0 to 9 </w:t>
      </w:r>
      <w:r w:rsidR="003302ED">
        <w:rPr>
          <w:spacing w:val="5"/>
          <w:kern w:val="1"/>
        </w:rPr>
        <w:t xml:space="preserve">and lower-case characters from ‘a’ to ‘z’ </w:t>
      </w:r>
      <w:r w:rsidR="003302ED">
        <w:rPr>
          <w:spacing w:val="5"/>
          <w:kern w:val="1"/>
        </w:rPr>
        <w:t xml:space="preserve">and </w:t>
      </w:r>
      <w:proofErr w:type="gramStart"/>
      <w:r w:rsidR="003302ED">
        <w:rPr>
          <w:spacing w:val="5"/>
          <w:kern w:val="1"/>
        </w:rPr>
        <w:t>upper case</w:t>
      </w:r>
      <w:proofErr w:type="gramEnd"/>
      <w:r w:rsidR="003302ED">
        <w:rPr>
          <w:spacing w:val="5"/>
          <w:kern w:val="1"/>
        </w:rPr>
        <w:t xml:space="preserve"> characters from ‘A’ to ‘Z’ </w:t>
      </w:r>
      <w:r w:rsidR="003302ED" w:rsidRPr="00CB307C">
        <w:rPr>
          <w:spacing w:val="5"/>
          <w:kern w:val="1"/>
        </w:rPr>
        <w:t xml:space="preserve">to compose a 4-digits captcha image. Below are the accuracies on test set and mean loss value on training set we get during the training process.  </w:t>
      </w:r>
    </w:p>
    <w:p w14:paraId="7F0A6447" w14:textId="313CF703" w:rsidR="00F96B1C" w:rsidRDefault="00F96B1C">
      <w:pPr>
        <w:widowControl w:val="0"/>
        <w:autoSpaceDE w:val="0"/>
        <w:autoSpaceDN w:val="0"/>
        <w:adjustRightInd w:val="0"/>
        <w:spacing w:before="120" w:line="226" w:lineRule="auto"/>
        <w:jc w:val="both"/>
        <w:rPr>
          <w:spacing w:val="5"/>
          <w:kern w:val="1"/>
        </w:rPr>
      </w:pPr>
    </w:p>
    <w:p w14:paraId="4CAC6881" w14:textId="11527A1D" w:rsidR="00476DD8" w:rsidRDefault="00B84DD5" w:rsidP="00476DD8">
      <w:pPr>
        <w:widowControl w:val="0"/>
        <w:autoSpaceDE w:val="0"/>
        <w:autoSpaceDN w:val="0"/>
        <w:adjustRightInd w:val="0"/>
        <w:spacing w:before="120"/>
        <w:jc w:val="center"/>
        <w:rPr>
          <w:spacing w:val="5"/>
          <w:kern w:val="1"/>
        </w:rPr>
      </w:pPr>
      <w:r w:rsidRPr="00476DD8">
        <w:rPr>
          <w:spacing w:val="5"/>
          <w:kern w:val="1"/>
        </w:rPr>
        <w:t xml:space="preserve">Figure </w:t>
      </w:r>
      <w:r w:rsidRPr="00476DD8">
        <w:rPr>
          <w:spacing w:val="5"/>
          <w:kern w:val="1"/>
        </w:rPr>
        <w:t>10</w:t>
      </w:r>
      <w:r w:rsidRPr="00476DD8">
        <w:rPr>
          <w:spacing w:val="5"/>
          <w:kern w:val="1"/>
        </w:rPr>
        <w:t>: Accuracies and loss value during the training process</w:t>
      </w:r>
    </w:p>
    <w:p w14:paraId="10BFB1CB" w14:textId="70FDCED8" w:rsidR="00B84DD5" w:rsidRDefault="00B84DD5" w:rsidP="00476DD8">
      <w:pPr>
        <w:widowControl w:val="0"/>
        <w:autoSpaceDE w:val="0"/>
        <w:autoSpaceDN w:val="0"/>
        <w:adjustRightInd w:val="0"/>
        <w:spacing w:before="120"/>
        <w:jc w:val="center"/>
        <w:rPr>
          <w:noProof/>
          <w:spacing w:val="5"/>
          <w:kern w:val="1"/>
        </w:rPr>
      </w:pPr>
      <w:r w:rsidRPr="00476DD8">
        <w:rPr>
          <w:spacing w:val="5"/>
          <w:kern w:val="1"/>
        </w:rPr>
        <w:t>(numbers + lower</w:t>
      </w:r>
      <w:r w:rsidR="00476DD8" w:rsidRPr="00476DD8">
        <w:rPr>
          <w:spacing w:val="5"/>
          <w:kern w:val="1"/>
        </w:rPr>
        <w:t>,</w:t>
      </w:r>
      <w:r w:rsidR="00476DD8">
        <w:rPr>
          <w:spacing w:val="5"/>
          <w:kern w:val="1"/>
        </w:rPr>
        <w:t xml:space="preserve"> </w:t>
      </w:r>
      <w:r w:rsidR="00476DD8" w:rsidRPr="00476DD8">
        <w:rPr>
          <w:spacing w:val="5"/>
          <w:kern w:val="1"/>
        </w:rPr>
        <w:t>upper</w:t>
      </w:r>
      <w:r w:rsidRPr="00476DD8">
        <w:rPr>
          <w:spacing w:val="5"/>
          <w:kern w:val="1"/>
        </w:rPr>
        <w:t xml:space="preserve"> case)</w:t>
      </w:r>
    </w:p>
    <w:p w14:paraId="75F4E284" w14:textId="0ADCF487" w:rsidR="00F96B1C" w:rsidRDefault="00B84DD5">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7424" behindDoc="0" locked="0" layoutInCell="1" allowOverlap="1" wp14:anchorId="594F8F5C" wp14:editId="082F30AF">
                <wp:simplePos x="0" y="0"/>
                <wp:positionH relativeFrom="column">
                  <wp:posOffset>245745</wp:posOffset>
                </wp:positionH>
                <wp:positionV relativeFrom="paragraph">
                  <wp:posOffset>402918</wp:posOffset>
                </wp:positionV>
                <wp:extent cx="4785171" cy="32893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785171" cy="3289300"/>
                          <a:chOff x="0" y="0"/>
                          <a:chExt cx="4785171" cy="3289300"/>
                        </a:xfrm>
                      </wpg:grpSpPr>
                      <pic:pic xmlns:pic="http://schemas.openxmlformats.org/drawingml/2006/picture">
                        <pic:nvPicPr>
                          <pic:cNvPr id="25" name="Picture 25"/>
                          <pic:cNvPicPr>
                            <a:picLocks noChangeAspect="1"/>
                          </pic:cNvPicPr>
                        </pic:nvPicPr>
                        <pic:blipFill>
                          <a:blip r:embed="rId35"/>
                          <a:stretch>
                            <a:fillRect/>
                          </a:stretch>
                        </pic:blipFill>
                        <pic:spPr>
                          <a:xfrm>
                            <a:off x="0" y="0"/>
                            <a:ext cx="1659890" cy="3289300"/>
                          </a:xfrm>
                          <a:prstGeom prst="rect">
                            <a:avLst/>
                          </a:prstGeom>
                        </pic:spPr>
                      </pic:pic>
                      <pic:pic xmlns:pic="http://schemas.openxmlformats.org/drawingml/2006/picture">
                        <pic:nvPicPr>
                          <pic:cNvPr id="26" name="Picture 26"/>
                          <pic:cNvPicPr>
                            <a:picLocks noChangeAspect="1"/>
                          </pic:cNvPicPr>
                        </pic:nvPicPr>
                        <pic:blipFill>
                          <a:blip r:embed="rId36"/>
                          <a:stretch>
                            <a:fillRect/>
                          </a:stretch>
                        </pic:blipFill>
                        <pic:spPr>
                          <a:xfrm>
                            <a:off x="1567542" y="20097"/>
                            <a:ext cx="1586865" cy="3235960"/>
                          </a:xfrm>
                          <a:prstGeom prst="rect">
                            <a:avLst/>
                          </a:prstGeom>
                        </pic:spPr>
                      </pic:pic>
                      <pic:pic xmlns:pic="http://schemas.openxmlformats.org/drawingml/2006/picture">
                        <pic:nvPicPr>
                          <pic:cNvPr id="27" name="Picture 27"/>
                          <pic:cNvPicPr>
                            <a:picLocks noChangeAspect="1"/>
                          </pic:cNvPicPr>
                        </pic:nvPicPr>
                        <pic:blipFill>
                          <a:blip r:embed="rId37"/>
                          <a:stretch>
                            <a:fillRect/>
                          </a:stretch>
                        </pic:blipFill>
                        <pic:spPr>
                          <a:xfrm>
                            <a:off x="3160206" y="0"/>
                            <a:ext cx="1624965" cy="3240405"/>
                          </a:xfrm>
                          <a:prstGeom prst="rect">
                            <a:avLst/>
                          </a:prstGeom>
                        </pic:spPr>
                      </pic:pic>
                    </wpg:wgp>
                  </a:graphicData>
                </a:graphic>
              </wp:anchor>
            </w:drawing>
          </mc:Choice>
          <mc:Fallback>
            <w:pict>
              <v:group w14:anchorId="0A344B55" id="Group 28" o:spid="_x0000_s1026" style="position:absolute;margin-left:19.35pt;margin-top:31.75pt;width:376.8pt;height:259pt;z-index:251687424" coordsize="47851,32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">
                <v:shape id="Picture 25" o:spid="_x0000_s1027" type="#_x0000_t75" style="position:absolute;width:16598;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">
                  <v:imagedata r:id="rId38" o:title=""/>
                </v:shape>
                <v:shape id="Picture 26" o:spid="_x0000_s1028" type="#_x0000_t75" style="position:absolute;left:15675;top:200;width:15869;height:3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">
                  <v:imagedata r:id="rId39" o:title=""/>
                </v:shape>
                <v:shape id="Picture 27" o:spid="_x0000_s1029" type="#_x0000_t75" style="position:absolute;left:31602;width:16249;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">
                  <v:imagedata r:id="rId40" o:title=""/>
                </v:shape>
                <w10:wrap type="topAndBottom"/>
              </v:group>
            </w:pict>
          </mc:Fallback>
        </mc:AlternateContent>
      </w:r>
    </w:p>
    <w:p w14:paraId="63F6D76B" w14:textId="38385B79" w:rsidR="00F96B1C" w:rsidRDefault="00F96B1C">
      <w:pPr>
        <w:widowControl w:val="0"/>
        <w:autoSpaceDE w:val="0"/>
        <w:autoSpaceDN w:val="0"/>
        <w:adjustRightInd w:val="0"/>
        <w:spacing w:before="120" w:line="226" w:lineRule="auto"/>
        <w:jc w:val="both"/>
        <w:rPr>
          <w:spacing w:val="5"/>
          <w:kern w:val="1"/>
        </w:rPr>
      </w:pPr>
    </w:p>
    <w:p w14:paraId="6A8F611B" w14:textId="5C495D1D" w:rsidR="00B84DD5" w:rsidRDefault="00B84DD5" w:rsidP="00B84DD5">
      <w:pPr>
        <w:widowControl w:val="0"/>
        <w:autoSpaceDE w:val="0"/>
        <w:autoSpaceDN w:val="0"/>
        <w:adjustRightInd w:val="0"/>
        <w:spacing w:before="120" w:line="226" w:lineRule="auto"/>
        <w:jc w:val="center"/>
        <w:rPr>
          <w:spacing w:val="5"/>
          <w:kern w:val="1"/>
        </w:rPr>
      </w:pPr>
      <w:r>
        <w:rPr>
          <w:spacing w:val="5"/>
          <w:kern w:val="1"/>
        </w:rPr>
        <w:t xml:space="preserve">Figure </w:t>
      </w:r>
      <w:r>
        <w:rPr>
          <w:spacing w:val="5"/>
          <w:kern w:val="1"/>
        </w:rPr>
        <w:t>11</w:t>
      </w:r>
      <w:r>
        <w:rPr>
          <w:spacing w:val="5"/>
          <w:kern w:val="1"/>
        </w:rPr>
        <w:t xml:space="preserve">: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 lower</w:t>
      </w:r>
      <w:r w:rsidR="00476DD8">
        <w:rPr>
          <w:spacing w:val="5"/>
          <w:kern w:val="1"/>
        </w:rPr>
        <w:t>, upper</w:t>
      </w:r>
      <w:r>
        <w:rPr>
          <w:spacing w:val="5"/>
          <w:kern w:val="1"/>
        </w:rPr>
        <w:t xml:space="preserve"> case)</w:t>
      </w:r>
    </w:p>
    <w:p w14:paraId="198D49D6" w14:textId="77777777" w:rsidR="00B84DD5" w:rsidRDefault="00B84DD5" w:rsidP="00B84DD5">
      <w:pPr>
        <w:widowControl w:val="0"/>
        <w:autoSpaceDE w:val="0"/>
        <w:autoSpaceDN w:val="0"/>
        <w:adjustRightInd w:val="0"/>
        <w:spacing w:before="120" w:line="226" w:lineRule="auto"/>
        <w:jc w:val="both"/>
        <w:rPr>
          <w:spacing w:val="5"/>
          <w:kern w:val="1"/>
        </w:rPr>
      </w:pPr>
    </w:p>
    <w:p w14:paraId="23FB3894" w14:textId="37612C45" w:rsidR="00F96B1C" w:rsidRDefault="00F96B1C">
      <w:pPr>
        <w:widowControl w:val="0"/>
        <w:autoSpaceDE w:val="0"/>
        <w:autoSpaceDN w:val="0"/>
        <w:adjustRightInd w:val="0"/>
        <w:spacing w:before="120" w:line="226" w:lineRule="auto"/>
        <w:jc w:val="both"/>
        <w:rPr>
          <w:spacing w:val="5"/>
          <w:kern w:val="1"/>
        </w:rPr>
      </w:pPr>
    </w:p>
    <w:p w14:paraId="3DEA88AF" w14:textId="2B22EA30" w:rsidR="00F96B1C" w:rsidRDefault="00F96B1C">
      <w:pPr>
        <w:widowControl w:val="0"/>
        <w:autoSpaceDE w:val="0"/>
        <w:autoSpaceDN w:val="0"/>
        <w:adjustRightInd w:val="0"/>
        <w:spacing w:before="120" w:line="226" w:lineRule="auto"/>
        <w:jc w:val="both"/>
        <w:rPr>
          <w:spacing w:val="5"/>
          <w:kern w:val="1"/>
        </w:rPr>
      </w:pPr>
    </w:p>
    <w:p w14:paraId="35A58A4C" w14:textId="54A6212A" w:rsidR="002D0824" w:rsidRDefault="002D0824">
      <w:pPr>
        <w:widowControl w:val="0"/>
        <w:autoSpaceDE w:val="0"/>
        <w:autoSpaceDN w:val="0"/>
        <w:adjustRightInd w:val="0"/>
        <w:rPr>
          <w:b/>
          <w:bCs/>
          <w:spacing w:val="24"/>
          <w:kern w:val="1"/>
          <w:sz w:val="24"/>
          <w:szCs w:val="24"/>
        </w:rPr>
      </w:pPr>
      <w:bookmarkStart w:id="1" w:name="_GoBack"/>
      <w:bookmarkEnd w:id="1"/>
      <w:r>
        <w:rPr>
          <w:b/>
          <w:bCs/>
          <w:spacing w:val="24"/>
          <w:kern w:val="1"/>
          <w:sz w:val="24"/>
          <w:szCs w:val="24"/>
        </w:rPr>
        <w:lastRenderedPageBreak/>
        <w:t>4</w:t>
      </w:r>
      <w:r>
        <w:rPr>
          <w:b/>
          <w:bCs/>
          <w:spacing w:val="24"/>
          <w:kern w:val="1"/>
          <w:sz w:val="24"/>
          <w:szCs w:val="24"/>
        </w:rPr>
        <w:tab/>
      </w:r>
      <w:r w:rsidR="00021C0D">
        <w:rPr>
          <w:b/>
          <w:bCs/>
          <w:spacing w:val="24"/>
          <w:kern w:val="1"/>
          <w:sz w:val="24"/>
          <w:szCs w:val="24"/>
        </w:rPr>
        <w:t>Conclusions and Discussions</w:t>
      </w:r>
    </w:p>
    <w:p w14:paraId="2AB75183" w14:textId="77777777" w:rsidR="002D0824" w:rsidRDefault="002D0824">
      <w:pPr>
        <w:widowControl w:val="0"/>
        <w:autoSpaceDE w:val="0"/>
        <w:autoSpaceDN w:val="0"/>
        <w:adjustRightInd w:val="0"/>
        <w:spacing w:before="120" w:line="226" w:lineRule="auto"/>
        <w:jc w:val="both"/>
        <w:rPr>
          <w:spacing w:val="5"/>
          <w:kern w:val="1"/>
        </w:rPr>
      </w:pPr>
      <w:r>
        <w:rPr>
          <w:spacing w:val="5"/>
          <w:kern w:val="1"/>
        </w:rPr>
        <w:t>These instructions apply to everyone, regardless of the formatter being used.</w:t>
      </w:r>
    </w:p>
    <w:p w14:paraId="55BEE881" w14:textId="77777777" w:rsidR="002D0824" w:rsidRDefault="002D0824">
      <w:pPr>
        <w:widowControl w:val="0"/>
        <w:autoSpaceDE w:val="0"/>
        <w:autoSpaceDN w:val="0"/>
        <w:adjustRightInd w:val="0"/>
        <w:spacing w:before="120" w:line="226" w:lineRule="auto"/>
        <w:jc w:val="both"/>
        <w:rPr>
          <w:spacing w:val="5"/>
          <w:kern w:val="1"/>
        </w:rPr>
      </w:pPr>
    </w:p>
    <w:p w14:paraId="17EA7582" w14:textId="77777777" w:rsidR="002D0824" w:rsidRDefault="002D0824">
      <w:pPr>
        <w:widowControl w:val="0"/>
        <w:autoSpaceDE w:val="0"/>
        <w:autoSpaceDN w:val="0"/>
        <w:adjustRightInd w:val="0"/>
        <w:rPr>
          <w:b/>
          <w:bCs/>
          <w:spacing w:val="24"/>
          <w:kern w:val="1"/>
        </w:rPr>
      </w:pPr>
      <w:r>
        <w:rPr>
          <w:b/>
          <w:bCs/>
          <w:spacing w:val="24"/>
          <w:kern w:val="1"/>
        </w:rPr>
        <w:t>4.1</w:t>
      </w:r>
      <w:r>
        <w:rPr>
          <w:b/>
          <w:bCs/>
          <w:spacing w:val="24"/>
          <w:kern w:val="1"/>
        </w:rPr>
        <w:tab/>
        <w:t>Citations within the text</w:t>
      </w:r>
    </w:p>
    <w:p w14:paraId="18AAAB22" w14:textId="77777777" w:rsidR="002D0824" w:rsidRDefault="002D0824">
      <w:pPr>
        <w:widowControl w:val="0"/>
        <w:autoSpaceDE w:val="0"/>
        <w:autoSpaceDN w:val="0"/>
        <w:adjustRightInd w:val="0"/>
        <w:spacing w:before="120" w:line="226" w:lineRule="auto"/>
        <w:jc w:val="both"/>
        <w:rPr>
          <w:spacing w:val="5"/>
          <w:kern w:val="1"/>
        </w:rPr>
      </w:pPr>
      <w:r>
        <w:rPr>
          <w:spacing w:val="5"/>
          <w:kern w:val="1"/>
        </w:rPr>
        <w:t xml:space="preserve">Citations within the text should be numbered consecutively.  The corresponding number is to appear enclosed in square brackets, such as [1] or [2]-[5].  The corresponding references are to be listed in the same order at the end of the paper, in the </w:t>
      </w:r>
      <w:r>
        <w:rPr>
          <w:b/>
          <w:bCs/>
          <w:spacing w:val="5"/>
          <w:kern w:val="1"/>
        </w:rPr>
        <w:t>References</w:t>
      </w:r>
      <w:r>
        <w:rPr>
          <w:spacing w:val="5"/>
          <w:kern w:val="1"/>
        </w:rPr>
        <w:t xml:space="preserve"> section. (Note: the standard </w:t>
      </w:r>
      <w:proofErr w:type="spellStart"/>
      <w:r>
        <w:rPr>
          <w:spacing w:val="5"/>
          <w:kern w:val="1"/>
        </w:rPr>
        <w:t>BibTeX</w:t>
      </w:r>
      <w:proofErr w:type="spellEnd"/>
      <w:r>
        <w:rPr>
          <w:spacing w:val="5"/>
          <w:kern w:val="1"/>
        </w:rPr>
        <w:t xml:space="preserve"> style </w:t>
      </w:r>
      <w:proofErr w:type="spellStart"/>
      <w:r>
        <w:rPr>
          <w:rFonts w:ascii="Courier New" w:hAnsi="Courier New" w:cs="Courier New"/>
          <w:spacing w:val="5"/>
          <w:kern w:val="1"/>
        </w:rPr>
        <w:t>unsrt</w:t>
      </w:r>
      <w:proofErr w:type="spellEnd"/>
      <w:r>
        <w:rPr>
          <w:spacing w:val="5"/>
          <w:kern w:val="1"/>
        </w:rPr>
        <w:t xml:space="preserve"> produces this.) As to the format of the references themselves, any standard reference style is acceptable, </w:t>
      </w:r>
      <w:proofErr w:type="gramStart"/>
      <w:r>
        <w:rPr>
          <w:spacing w:val="5"/>
          <w:kern w:val="1"/>
        </w:rPr>
        <w:t>as long as</w:t>
      </w:r>
      <w:proofErr w:type="gramEnd"/>
      <w:r>
        <w:rPr>
          <w:spacing w:val="5"/>
          <w:kern w:val="1"/>
        </w:rPr>
        <w:t xml:space="preserve"> it is used consistently.</w:t>
      </w:r>
    </w:p>
    <w:p w14:paraId="667405F3" w14:textId="77777777" w:rsidR="002D0824" w:rsidRDefault="002D0824">
      <w:pPr>
        <w:widowControl w:val="0"/>
        <w:autoSpaceDE w:val="0"/>
        <w:autoSpaceDN w:val="0"/>
        <w:adjustRightInd w:val="0"/>
        <w:spacing w:before="120" w:line="226" w:lineRule="auto"/>
        <w:jc w:val="both"/>
        <w:rPr>
          <w:spacing w:val="5"/>
          <w:kern w:val="1"/>
        </w:rPr>
      </w:pPr>
      <w:r>
        <w:rPr>
          <w:spacing w:val="5"/>
          <w:kern w:val="1"/>
        </w:rPr>
        <w:t>As submission is double blind, refer to your own published work in the third person.  That is, use "In the previous work of Jones et al. [4]", not "In our previous work [4]".  If you cite your other papers that are not widely available (e.g. a journal paper under review), use anonymous author names in the citation, e.g. an author of the form "</w:t>
      </w:r>
      <w:proofErr w:type="spellStart"/>
      <w:proofErr w:type="gramStart"/>
      <w:r>
        <w:rPr>
          <w:spacing w:val="5"/>
          <w:kern w:val="1"/>
        </w:rPr>
        <w:t>A.Anonymous</w:t>
      </w:r>
      <w:proofErr w:type="spellEnd"/>
      <w:proofErr w:type="gramEnd"/>
      <w:r>
        <w:rPr>
          <w:spacing w:val="5"/>
          <w:kern w:val="1"/>
        </w:rPr>
        <w:t xml:space="preserve">".  </w:t>
      </w:r>
    </w:p>
    <w:p w14:paraId="0C1529E0" w14:textId="77777777" w:rsidR="002D0824" w:rsidRDefault="002D0824">
      <w:pPr>
        <w:widowControl w:val="0"/>
        <w:autoSpaceDE w:val="0"/>
        <w:autoSpaceDN w:val="0"/>
        <w:adjustRightInd w:val="0"/>
        <w:spacing w:before="120" w:line="226" w:lineRule="auto"/>
        <w:jc w:val="both"/>
        <w:rPr>
          <w:spacing w:val="5"/>
          <w:kern w:val="1"/>
        </w:rPr>
      </w:pPr>
    </w:p>
    <w:p w14:paraId="07550F34" w14:textId="7A11DCC8" w:rsidR="002D0824" w:rsidRDefault="002D0824">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r>
      <w:r w:rsidR="00021C0D">
        <w:rPr>
          <w:b/>
          <w:bCs/>
          <w:spacing w:val="24"/>
          <w:kern w:val="1"/>
          <w:sz w:val="24"/>
          <w:szCs w:val="24"/>
        </w:rPr>
        <w:t>Reference</w:t>
      </w:r>
    </w:p>
    <w:p w14:paraId="1A4FE084" w14:textId="4FF01671" w:rsidR="001001C4" w:rsidRDefault="001001C4">
      <w:pPr>
        <w:widowControl w:val="0"/>
        <w:autoSpaceDE w:val="0"/>
        <w:autoSpaceDN w:val="0"/>
        <w:adjustRightInd w:val="0"/>
        <w:rPr>
          <w:b/>
          <w:bCs/>
          <w:spacing w:val="24"/>
          <w:kern w:val="1"/>
          <w:sz w:val="24"/>
          <w:szCs w:val="24"/>
        </w:rPr>
      </w:pPr>
    </w:p>
    <w:p w14:paraId="149BAC7F" w14:textId="4CEFA001" w:rsidR="001001C4" w:rsidRDefault="001001C4" w:rsidP="001001C4">
      <w:pPr>
        <w:jc w:val="both"/>
        <w:rPr>
          <w:spacing w:val="5"/>
          <w:kern w:val="1"/>
        </w:rPr>
      </w:pPr>
      <w:r>
        <w:rPr>
          <w:spacing w:val="5"/>
          <w:kern w:val="1"/>
          <w:sz w:val="18"/>
          <w:szCs w:val="18"/>
        </w:rPr>
        <w:t xml:space="preserve"> </w:t>
      </w:r>
      <w:r>
        <w:rPr>
          <w:spacing w:val="5"/>
          <w:kern w:val="1"/>
          <w:sz w:val="18"/>
          <w:szCs w:val="18"/>
        </w:rPr>
        <w:t>[</w:t>
      </w:r>
      <w:r>
        <w:rPr>
          <w:spacing w:val="5"/>
          <w:kern w:val="1"/>
          <w:sz w:val="18"/>
          <w:szCs w:val="18"/>
        </w:rPr>
        <w:t>1</w:t>
      </w:r>
      <w:r>
        <w:rPr>
          <w:spacing w:val="5"/>
          <w:kern w:val="1"/>
          <w:sz w:val="18"/>
          <w:szCs w:val="18"/>
        </w:rPr>
        <w:t>]</w:t>
      </w:r>
      <w:r>
        <w:rPr>
          <w:spacing w:val="5"/>
          <w:kern w:val="1"/>
          <w:sz w:val="18"/>
          <w:szCs w:val="18"/>
        </w:rPr>
        <w:t xml:space="preserve"> </w:t>
      </w:r>
      <w:r w:rsidRPr="001001C4">
        <w:t xml:space="preserve">Yann </w:t>
      </w:r>
      <w:proofErr w:type="spellStart"/>
      <w:r w:rsidRPr="001001C4">
        <w:t>LeCun</w:t>
      </w:r>
      <w:proofErr w:type="spellEnd"/>
      <w:r>
        <w:rPr>
          <w:spacing w:val="5"/>
          <w:kern w:val="1"/>
          <w:sz w:val="18"/>
          <w:szCs w:val="18"/>
        </w:rPr>
        <w:t>. (</w:t>
      </w:r>
      <w:r w:rsidRPr="001001C4">
        <w:rPr>
          <w:spacing w:val="5"/>
          <w:kern w:val="1"/>
          <w:sz w:val="18"/>
          <w:szCs w:val="18"/>
        </w:rPr>
        <w:t>Proc. IEEE 1998</w:t>
      </w:r>
      <w:r>
        <w:rPr>
          <w:spacing w:val="5"/>
          <w:kern w:val="1"/>
          <w:sz w:val="18"/>
          <w:szCs w:val="18"/>
        </w:rPr>
        <w:t xml:space="preserve">) </w:t>
      </w:r>
      <w:r w:rsidRPr="001001C4">
        <w:rPr>
          <w:spacing w:val="5"/>
          <w:kern w:val="1"/>
        </w:rPr>
        <w:t>Gradient-Based Learning Applied to Document Recognition</w:t>
      </w:r>
      <w:r>
        <w:rPr>
          <w:spacing w:val="5"/>
          <w:kern w:val="1"/>
          <w:sz w:val="18"/>
          <w:szCs w:val="18"/>
        </w:rPr>
        <w:t xml:space="preserve">.  </w:t>
      </w:r>
    </w:p>
    <w:p w14:paraId="47A4A11E" w14:textId="333552E3" w:rsidR="001001C4" w:rsidRDefault="001001C4" w:rsidP="001001C4">
      <w:pPr>
        <w:widowControl w:val="0"/>
        <w:autoSpaceDE w:val="0"/>
        <w:autoSpaceDN w:val="0"/>
        <w:adjustRightInd w:val="0"/>
        <w:spacing w:before="120" w:line="226" w:lineRule="auto"/>
        <w:jc w:val="both"/>
        <w:rPr>
          <w:spacing w:val="5"/>
          <w:kern w:val="1"/>
        </w:rPr>
      </w:pPr>
      <w:r>
        <w:rPr>
          <w:spacing w:val="5"/>
          <w:kern w:val="1"/>
          <w:sz w:val="18"/>
          <w:szCs w:val="18"/>
        </w:rPr>
        <w:t xml:space="preserve"> </w:t>
      </w:r>
      <w:r>
        <w:rPr>
          <w:spacing w:val="5"/>
          <w:kern w:val="1"/>
          <w:sz w:val="18"/>
          <w:szCs w:val="18"/>
        </w:rPr>
        <w:t>[</w:t>
      </w:r>
      <w:r>
        <w:rPr>
          <w:spacing w:val="5"/>
          <w:kern w:val="1"/>
          <w:sz w:val="18"/>
          <w:szCs w:val="18"/>
        </w:rPr>
        <w:t>2</w:t>
      </w:r>
      <w:r>
        <w:rPr>
          <w:spacing w:val="5"/>
          <w:kern w:val="1"/>
          <w:sz w:val="18"/>
          <w:szCs w:val="18"/>
        </w:rPr>
        <w:t xml:space="preserve">] </w:t>
      </w:r>
      <w:r>
        <w:t xml:space="preserve">Alex </w:t>
      </w:r>
      <w:proofErr w:type="spellStart"/>
      <w:r>
        <w:t>Krizhevsky</w:t>
      </w:r>
      <w:proofErr w:type="spellEnd"/>
      <w:r>
        <w:rPr>
          <w:spacing w:val="5"/>
          <w:kern w:val="1"/>
          <w:sz w:val="18"/>
          <w:szCs w:val="18"/>
        </w:rPr>
        <w:t xml:space="preserve">, </w:t>
      </w:r>
      <w:r>
        <w:t xml:space="preserve">Ilya </w:t>
      </w:r>
      <w:proofErr w:type="spellStart"/>
      <w:r>
        <w:t>Sutskever</w:t>
      </w:r>
      <w:proofErr w:type="spellEnd"/>
      <w:r>
        <w:rPr>
          <w:spacing w:val="5"/>
          <w:kern w:val="1"/>
          <w:sz w:val="18"/>
          <w:szCs w:val="18"/>
        </w:rPr>
        <w:t xml:space="preserve">, </w:t>
      </w:r>
      <w:r>
        <w:t>Geoffrey E. Hinton</w:t>
      </w:r>
      <w:r>
        <w:rPr>
          <w:spacing w:val="5"/>
          <w:kern w:val="1"/>
          <w:sz w:val="18"/>
          <w:szCs w:val="18"/>
        </w:rPr>
        <w:t>. (</w:t>
      </w:r>
      <w:r>
        <w:rPr>
          <w:spacing w:val="5"/>
          <w:kern w:val="1"/>
          <w:sz w:val="18"/>
          <w:szCs w:val="18"/>
        </w:rPr>
        <w:t>2012</w:t>
      </w:r>
      <w:r>
        <w:rPr>
          <w:spacing w:val="5"/>
          <w:kern w:val="1"/>
          <w:sz w:val="18"/>
          <w:szCs w:val="18"/>
        </w:rPr>
        <w:t xml:space="preserve">) </w:t>
      </w:r>
      <w:r w:rsidRPr="001001C4">
        <w:rPr>
          <w:spacing w:val="5"/>
          <w:kern w:val="1"/>
        </w:rPr>
        <w:t>ImageNet Classification with Deep Convolutional Neural Networks</w:t>
      </w:r>
      <w:r>
        <w:rPr>
          <w:spacing w:val="5"/>
          <w:kern w:val="1"/>
          <w:sz w:val="18"/>
          <w:szCs w:val="18"/>
        </w:rPr>
        <w:t xml:space="preserve">.  </w:t>
      </w:r>
    </w:p>
    <w:p w14:paraId="1DD7D146" w14:textId="77777777" w:rsidR="001B52D0" w:rsidRDefault="001B52D0" w:rsidP="001B52D0">
      <w:pPr>
        <w:widowControl w:val="0"/>
        <w:autoSpaceDE w:val="0"/>
        <w:autoSpaceDN w:val="0"/>
        <w:adjustRightInd w:val="0"/>
        <w:spacing w:before="120" w:line="226" w:lineRule="auto"/>
        <w:jc w:val="both"/>
        <w:rPr>
          <w:spacing w:val="5"/>
          <w:kern w:val="1"/>
          <w:sz w:val="18"/>
          <w:szCs w:val="18"/>
        </w:rPr>
      </w:pPr>
    </w:p>
    <w:p w14:paraId="3B5E91D9" w14:textId="77777777" w:rsidR="002D0824" w:rsidRDefault="002D0824">
      <w:pPr>
        <w:widowControl w:val="0"/>
        <w:autoSpaceDE w:val="0"/>
        <w:autoSpaceDN w:val="0"/>
        <w:adjustRightInd w:val="0"/>
        <w:spacing w:before="120" w:line="226" w:lineRule="auto"/>
        <w:jc w:val="both"/>
        <w:rPr>
          <w:spacing w:val="5"/>
          <w:kern w:val="1"/>
        </w:rPr>
      </w:pPr>
    </w:p>
    <w:p w14:paraId="3BA76D54" w14:textId="3B574B41" w:rsidR="002D0824" w:rsidRDefault="002D0824">
      <w:pPr>
        <w:widowControl w:val="0"/>
        <w:autoSpaceDE w:val="0"/>
        <w:autoSpaceDN w:val="0"/>
        <w:adjustRightInd w:val="0"/>
        <w:spacing w:before="120" w:line="226" w:lineRule="auto"/>
        <w:jc w:val="both"/>
        <w:rPr>
          <w:spacing w:val="5"/>
          <w:kern w:val="1"/>
        </w:rPr>
      </w:pPr>
    </w:p>
    <w:sectPr w:rsidR="002D0824"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21C0D"/>
    <w:rsid w:val="000446EB"/>
    <w:rsid w:val="000A242A"/>
    <w:rsid w:val="001001C4"/>
    <w:rsid w:val="0012011E"/>
    <w:rsid w:val="00177A87"/>
    <w:rsid w:val="001B52D0"/>
    <w:rsid w:val="001C1B36"/>
    <w:rsid w:val="001D11C2"/>
    <w:rsid w:val="001E1707"/>
    <w:rsid w:val="00276D9C"/>
    <w:rsid w:val="002859E7"/>
    <w:rsid w:val="002D0824"/>
    <w:rsid w:val="002F4C58"/>
    <w:rsid w:val="00313CEF"/>
    <w:rsid w:val="003302ED"/>
    <w:rsid w:val="003D3AD0"/>
    <w:rsid w:val="00427018"/>
    <w:rsid w:val="0045112E"/>
    <w:rsid w:val="00476DD8"/>
    <w:rsid w:val="00501880"/>
    <w:rsid w:val="005669C2"/>
    <w:rsid w:val="005A7EAC"/>
    <w:rsid w:val="006D5BE7"/>
    <w:rsid w:val="006E4E4F"/>
    <w:rsid w:val="0071058B"/>
    <w:rsid w:val="007669E4"/>
    <w:rsid w:val="007B59C2"/>
    <w:rsid w:val="007C7401"/>
    <w:rsid w:val="00816955"/>
    <w:rsid w:val="008304B0"/>
    <w:rsid w:val="008D6436"/>
    <w:rsid w:val="009046B9"/>
    <w:rsid w:val="009415D6"/>
    <w:rsid w:val="009A6637"/>
    <w:rsid w:val="009C5289"/>
    <w:rsid w:val="00A12B59"/>
    <w:rsid w:val="00A221A2"/>
    <w:rsid w:val="00A667B5"/>
    <w:rsid w:val="00A66E05"/>
    <w:rsid w:val="00AC71AD"/>
    <w:rsid w:val="00B84DD5"/>
    <w:rsid w:val="00BC1C8D"/>
    <w:rsid w:val="00BD4747"/>
    <w:rsid w:val="00C04849"/>
    <w:rsid w:val="00C71ADE"/>
    <w:rsid w:val="00C91AC5"/>
    <w:rsid w:val="00CB307C"/>
    <w:rsid w:val="00CB60F5"/>
    <w:rsid w:val="00CC301A"/>
    <w:rsid w:val="00CC594F"/>
    <w:rsid w:val="00CD4CC7"/>
    <w:rsid w:val="00D14E1A"/>
    <w:rsid w:val="00D31B4E"/>
    <w:rsid w:val="00DB0664"/>
    <w:rsid w:val="00E60FCB"/>
    <w:rsid w:val="00EA578E"/>
    <w:rsid w:val="00F46E00"/>
    <w:rsid w:val="00F55568"/>
    <w:rsid w:val="00F96B1C"/>
    <w:rsid w:val="00FA4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8F8091AC-8B0F-409A-BBB6-773537A1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52212">
      <w:bodyDiv w:val="1"/>
      <w:marLeft w:val="0"/>
      <w:marRight w:val="0"/>
      <w:marTop w:val="0"/>
      <w:marBottom w:val="0"/>
      <w:divBdr>
        <w:top w:val="none" w:sz="0" w:space="0" w:color="auto"/>
        <w:left w:val="none" w:sz="0" w:space="0" w:color="auto"/>
        <w:bottom w:val="none" w:sz="0" w:space="0" w:color="auto"/>
        <w:right w:val="none" w:sz="0" w:space="0" w:color="auto"/>
      </w:divBdr>
    </w:div>
    <w:div w:id="1313170594">
      <w:bodyDiv w:val="1"/>
      <w:marLeft w:val="0"/>
      <w:marRight w:val="0"/>
      <w:marTop w:val="0"/>
      <w:marBottom w:val="0"/>
      <w:divBdr>
        <w:top w:val="none" w:sz="0" w:space="0" w:color="auto"/>
        <w:left w:val="none" w:sz="0" w:space="0" w:color="auto"/>
        <w:bottom w:val="none" w:sz="0" w:space="0" w:color="auto"/>
        <w:right w:val="none" w:sz="0" w:space="0" w:color="auto"/>
      </w:divBdr>
    </w:div>
    <w:div w:id="1409186004">
      <w:bodyDiv w:val="1"/>
      <w:marLeft w:val="0"/>
      <w:marRight w:val="0"/>
      <w:marTop w:val="0"/>
      <w:marBottom w:val="0"/>
      <w:divBdr>
        <w:top w:val="none" w:sz="0" w:space="0" w:color="auto"/>
        <w:left w:val="none" w:sz="0" w:space="0" w:color="auto"/>
        <w:bottom w:val="none" w:sz="0" w:space="0" w:color="auto"/>
        <w:right w:val="none" w:sz="0" w:space="0" w:color="auto"/>
      </w:divBdr>
    </w:div>
    <w:div w:id="200600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pypi.org/project/captcha/" TargetMode="External"/><Relationship Id="rId29" Type="http://schemas.openxmlformats.org/officeDocument/2006/relationships/image" Target="media/image24.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6.jpeg"/><Relationship Id="rId19" Type="http://schemas.openxmlformats.org/officeDocument/2006/relationships/image" Target="media/image15.tmp"/><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7</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Xiaoguang Wang</cp:lastModifiedBy>
  <cp:revision>34</cp:revision>
  <dcterms:created xsi:type="dcterms:W3CDTF">2012-03-12T18:28:00Z</dcterms:created>
  <dcterms:modified xsi:type="dcterms:W3CDTF">2018-06-05T11:06:00Z</dcterms:modified>
</cp:coreProperties>
</file>